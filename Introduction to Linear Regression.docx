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1B5" w:rsidRPr="002831B5" w:rsidRDefault="002831B5" w:rsidP="002831B5">
      <w:pPr>
        <w:spacing w:after="112"/>
        <w:ind w:left="358" w:right="358"/>
        <w:jc w:val="center"/>
        <w:rPr>
          <w:rFonts w:ascii="Times New Roman" w:eastAsia="Times New Roman" w:hAnsi="Times New Roman" w:cs="Times New Roman"/>
          <w:sz w:val="24"/>
          <w:szCs w:val="24"/>
        </w:rPr>
      </w:pPr>
      <w:r w:rsidRPr="002831B5">
        <w:rPr>
          <w:rFonts w:ascii="Cambria" w:eastAsia="Times New Roman" w:hAnsi="Cambria" w:cs="Times New Roman"/>
          <w:color w:val="000000"/>
          <w:sz w:val="50"/>
          <w:szCs w:val="50"/>
        </w:rPr>
        <w:t>Intr</w:t>
      </w:r>
      <w:r>
        <w:rPr>
          <w:rFonts w:ascii="Cambria" w:eastAsia="Times New Roman" w:hAnsi="Cambria" w:cs="Times New Roman"/>
          <w:color w:val="000000"/>
          <w:sz w:val="50"/>
          <w:szCs w:val="50"/>
        </w:rPr>
        <w:t xml:space="preserve">oduction to </w:t>
      </w:r>
      <w:bookmarkStart w:id="0" w:name="_GoBack"/>
      <w:bookmarkEnd w:id="0"/>
      <w:r w:rsidRPr="002831B5">
        <w:rPr>
          <w:rFonts w:ascii="Cambria" w:eastAsia="Times New Roman" w:hAnsi="Cambria" w:cs="Times New Roman"/>
          <w:color w:val="000000"/>
          <w:sz w:val="50"/>
          <w:szCs w:val="50"/>
        </w:rPr>
        <w:t>Linear Regression</w:t>
      </w:r>
    </w:p>
    <w:p w:rsidR="002831B5" w:rsidRPr="002831B5" w:rsidRDefault="002831B5" w:rsidP="002831B5">
      <w:pPr>
        <w:spacing w:after="560"/>
        <w:ind w:right="-540"/>
        <w:rPr>
          <w:rFonts w:ascii="Times New Roman" w:eastAsia="Times New Roman" w:hAnsi="Times New Roman" w:cs="Times New Roman"/>
          <w:sz w:val="24"/>
          <w:szCs w:val="24"/>
        </w:rPr>
      </w:pPr>
      <w:r w:rsidRPr="002831B5">
        <w:rPr>
          <w:rFonts w:ascii="Calibri" w:eastAsia="Times New Roman" w:hAnsi="Calibri" w:cs="Calibri"/>
          <w:noProof/>
          <w:color w:val="000000"/>
        </w:rPr>
        <w:drawing>
          <wp:inline distT="0" distB="0" distL="0" distR="0">
            <wp:extent cx="6195060" cy="22860"/>
            <wp:effectExtent l="0" t="0" r="0" b="0"/>
            <wp:docPr id="42" name="Picture 42" descr="https://docs.google.com/drawings/d/sgAXcTMqLuz6tA-0oyNv2UA/image?w=650&amp;h=2&amp;rev=1&amp;ac=1&amp;parent=1gMUmXwyosqDb0ZQKCLH-IIa_qFEchATjYLNu7hud4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gAXcTMqLuz6tA-0oyNv2UA/image?w=650&amp;h=2&amp;rev=1&amp;ac=1&amp;parent=1gMUmXwyosqDb0ZQKCLH-IIa_qFEchATjYLNu7hud4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5060" cy="22860"/>
                    </a:xfrm>
                    <a:prstGeom prst="rect">
                      <a:avLst/>
                    </a:prstGeom>
                    <a:noFill/>
                    <a:ln>
                      <a:noFill/>
                    </a:ln>
                  </pic:spPr>
                </pic:pic>
              </a:graphicData>
            </a:graphic>
          </wp:inline>
        </w:drawing>
      </w:r>
    </w:p>
    <w:p w:rsidR="002831B5" w:rsidRPr="002831B5" w:rsidRDefault="002831B5" w:rsidP="002831B5">
      <w:pPr>
        <w:spacing w:after="104"/>
        <w:ind w:left="-15"/>
        <w:outlineLvl w:val="0"/>
        <w:rPr>
          <w:rFonts w:ascii="Times New Roman" w:eastAsia="Times New Roman" w:hAnsi="Times New Roman" w:cs="Times New Roman"/>
          <w:b/>
          <w:bCs/>
          <w:kern w:val="36"/>
          <w:sz w:val="48"/>
          <w:szCs w:val="48"/>
        </w:rPr>
      </w:pPr>
      <w:r w:rsidRPr="002831B5">
        <w:rPr>
          <w:rFonts w:ascii="Cambria" w:eastAsia="Times New Roman" w:hAnsi="Cambria" w:cs="Times New Roman"/>
          <w:b/>
          <w:bCs/>
          <w:color w:val="000000"/>
          <w:kern w:val="36"/>
          <w:sz w:val="34"/>
          <w:szCs w:val="34"/>
        </w:rPr>
        <w:t>1</w:t>
      </w:r>
      <w:r w:rsidRPr="002831B5">
        <w:rPr>
          <w:rFonts w:ascii="Cambria" w:eastAsia="Times New Roman" w:hAnsi="Cambria" w:cs="Times New Roman"/>
          <w:b/>
          <w:bCs/>
          <w:color w:val="000000"/>
          <w:kern w:val="36"/>
          <w:sz w:val="34"/>
          <w:szCs w:val="34"/>
        </w:rPr>
        <w:tab/>
        <w:t>Overview</w:t>
      </w:r>
    </w:p>
    <w:p w:rsidR="002831B5" w:rsidRPr="002831B5" w:rsidRDefault="002831B5" w:rsidP="002831B5">
      <w:pPr>
        <w:spacing w:after="543"/>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There are two types of supervised machine learning algorithms: Regression and classification. The former predicts continuous value outputs while the latter predicts discrete outputs. For instance, predicting the price of a house in dollars is a regression problem whereas predicting whether a tumor is malignant or benign is a classification problem.</w:t>
      </w:r>
    </w:p>
    <w:p w:rsidR="002831B5" w:rsidRPr="002831B5" w:rsidRDefault="002831B5" w:rsidP="002831B5">
      <w:pPr>
        <w:spacing w:after="104"/>
        <w:ind w:left="-15"/>
        <w:outlineLvl w:val="0"/>
        <w:rPr>
          <w:rFonts w:ascii="Times New Roman" w:eastAsia="Times New Roman" w:hAnsi="Times New Roman" w:cs="Times New Roman"/>
          <w:b/>
          <w:bCs/>
          <w:kern w:val="36"/>
          <w:sz w:val="48"/>
          <w:szCs w:val="48"/>
        </w:rPr>
      </w:pPr>
      <w:r w:rsidRPr="002831B5">
        <w:rPr>
          <w:rFonts w:ascii="Cambria" w:eastAsia="Times New Roman" w:hAnsi="Cambria" w:cs="Times New Roman"/>
          <w:b/>
          <w:bCs/>
          <w:color w:val="000000"/>
          <w:kern w:val="36"/>
          <w:sz w:val="34"/>
          <w:szCs w:val="34"/>
        </w:rPr>
        <w:t>2</w:t>
      </w:r>
      <w:r w:rsidRPr="002831B5">
        <w:rPr>
          <w:rFonts w:ascii="Cambria" w:eastAsia="Times New Roman" w:hAnsi="Cambria" w:cs="Times New Roman"/>
          <w:b/>
          <w:bCs/>
          <w:color w:val="000000"/>
          <w:kern w:val="36"/>
          <w:sz w:val="34"/>
          <w:szCs w:val="34"/>
        </w:rPr>
        <w:tab/>
        <w:t>Linear Regression</w:t>
      </w:r>
    </w:p>
    <w:p w:rsidR="002831B5" w:rsidRPr="002831B5" w:rsidRDefault="002831B5" w:rsidP="002831B5">
      <w:pPr>
        <w:spacing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The </w:t>
      </w:r>
      <w:proofErr w:type="gramStart"/>
      <w:r w:rsidRPr="002831B5">
        <w:rPr>
          <w:rFonts w:ascii="Cambria" w:eastAsia="Times New Roman" w:hAnsi="Cambria" w:cs="Times New Roman"/>
          <w:color w:val="000000"/>
          <w:sz w:val="24"/>
          <w:szCs w:val="24"/>
        </w:rPr>
        <w:t>term ”</w:t>
      </w:r>
      <w:proofErr w:type="gramEnd"/>
      <w:r w:rsidRPr="002831B5">
        <w:rPr>
          <w:rFonts w:ascii="Cambria" w:eastAsia="Times New Roman" w:hAnsi="Cambria" w:cs="Times New Roman"/>
          <w:color w:val="000000"/>
          <w:sz w:val="24"/>
          <w:szCs w:val="24"/>
        </w:rPr>
        <w:t>linearity” in algebra refers to a linear relationship between two or more variables. If we draw this relationship in a two dimensional space (between two variables, in this case), we get a straight line.</w:t>
      </w:r>
    </w:p>
    <w:p w:rsidR="002831B5" w:rsidRPr="002831B5" w:rsidRDefault="002831B5" w:rsidP="002831B5">
      <w:pPr>
        <w:spacing w:after="280"/>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Linear regression is useful for finding relationship between two continuous variables. One is predictor or independent variable and other is response or dependent variable. It looks for statistical relationship but not deterministic relationship. Relationship between two variables is said to be deterministic if one variable can be accurately expressed by the other. For example, using temperature in degree Celsius it is possible to accurately predict Fahrenheit. Statistical relationship is not accurate in determining relationship between two variables. For example, relationship between height and weight.</w:t>
      </w:r>
    </w:p>
    <w:p w:rsidR="002831B5" w:rsidRPr="002831B5" w:rsidRDefault="002831B5" w:rsidP="002831B5">
      <w:pPr>
        <w:spacing w:after="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The core idea is to obtain a line that best fits the data. The best fit line is the one for which total prediction error (all data points) are as small as possible. Error is the distance between the </w:t>
      </w:r>
      <w:proofErr w:type="gramStart"/>
      <w:r w:rsidRPr="002831B5">
        <w:rPr>
          <w:rFonts w:ascii="Cambria" w:eastAsia="Times New Roman" w:hAnsi="Cambria" w:cs="Times New Roman"/>
          <w:color w:val="000000"/>
          <w:sz w:val="24"/>
          <w:szCs w:val="24"/>
        </w:rPr>
        <w:t>point</w:t>
      </w:r>
      <w:proofErr w:type="gramEnd"/>
      <w:r w:rsidRPr="002831B5">
        <w:rPr>
          <w:rFonts w:ascii="Cambria" w:eastAsia="Times New Roman" w:hAnsi="Cambria" w:cs="Times New Roman"/>
          <w:color w:val="000000"/>
          <w:sz w:val="24"/>
          <w:szCs w:val="24"/>
        </w:rPr>
        <w:t xml:space="preserve"> to the regression line.</w:t>
      </w:r>
    </w:p>
    <w:p w:rsidR="002831B5" w:rsidRPr="002831B5" w:rsidRDefault="002831B5" w:rsidP="002831B5">
      <w:pPr>
        <w:ind w:left="351"/>
        <w:rPr>
          <w:rFonts w:ascii="Times New Roman" w:eastAsia="Times New Roman" w:hAnsi="Times New Roman" w:cs="Times New Roman"/>
          <w:sz w:val="24"/>
          <w:szCs w:val="24"/>
        </w:rPr>
      </w:pPr>
      <w:r w:rsidRPr="002831B5">
        <w:rPr>
          <w:rFonts w:ascii="Cambria" w:eastAsia="Times New Roman" w:hAnsi="Cambria" w:cs="Times New Roman"/>
          <w:b/>
          <w:bCs/>
          <w:color w:val="000000"/>
          <w:sz w:val="24"/>
          <w:szCs w:val="24"/>
        </w:rPr>
        <w:t>For Example:</w:t>
      </w:r>
    </w:p>
    <w:p w:rsidR="002831B5" w:rsidRPr="002831B5" w:rsidRDefault="002831B5" w:rsidP="002831B5">
      <w:pPr>
        <w:spacing w:after="123"/>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lastRenderedPageBreak/>
        <w:drawing>
          <wp:inline distT="0" distB="0" distL="0" distR="0">
            <wp:extent cx="4480560" cy="3017520"/>
            <wp:effectExtent l="0" t="0" r="0" b="0"/>
            <wp:docPr id="41" name="Picture 41" descr="https://lh4.googleusercontent.com/0kfUSL3Z4Mx1qmpOd3_nQpcXQlLSPkMQimZXSGnh0_rPKYkaPEeAtSyKDeL9nQtjWAGZpruNxyDpRyd86kdn6xkJu9KoKIi9OubHcbVyNxD8wK2S9M--M8_Cbbh7YrktB3if63E-CyAAN-Z0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0kfUSL3Z4Mx1qmpOd3_nQpcXQlLSPkMQimZXSGnh0_rPKYkaPEeAtSyKDeL9nQtjWAGZpruNxyDpRyd86kdn6xkJu9KoKIi9OubHcbVyNxD8wK2S9M--M8_Cbbh7YrktB3if63E-CyAAN-Z0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rsidR="002831B5" w:rsidRPr="002831B5" w:rsidRDefault="002831B5" w:rsidP="002831B5">
      <w:pPr>
        <w:ind w:left="-5" w:right="-15" w:firstLine="5"/>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Now we want to fit a line that best fits the data. Suppose we want to find out the weight of a student whose height at 6ft, we do not have any </w:t>
      </w:r>
      <w:proofErr w:type="spellStart"/>
      <w:r w:rsidRPr="002831B5">
        <w:rPr>
          <w:rFonts w:ascii="Cambria" w:eastAsia="Times New Roman" w:hAnsi="Cambria" w:cs="Times New Roman"/>
          <w:color w:val="000000"/>
          <w:sz w:val="24"/>
          <w:szCs w:val="24"/>
        </w:rPr>
        <w:t>datapoint</w:t>
      </w:r>
      <w:proofErr w:type="spellEnd"/>
      <w:r w:rsidRPr="002831B5">
        <w:rPr>
          <w:rFonts w:ascii="Cambria" w:eastAsia="Times New Roman" w:hAnsi="Cambria" w:cs="Times New Roman"/>
          <w:color w:val="000000"/>
          <w:sz w:val="24"/>
          <w:szCs w:val="24"/>
        </w:rPr>
        <w:t xml:space="preserve"> at 6.0 to so that we could find the weight of the student.</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So what we could do is try </w:t>
      </w:r>
      <w:proofErr w:type="spellStart"/>
      <w:r w:rsidRPr="002831B5">
        <w:rPr>
          <w:rFonts w:ascii="Cambria" w:eastAsia="Times New Roman" w:hAnsi="Cambria" w:cs="Times New Roman"/>
          <w:color w:val="000000"/>
          <w:sz w:val="24"/>
          <w:szCs w:val="24"/>
        </w:rPr>
        <w:t>ro</w:t>
      </w:r>
      <w:proofErr w:type="spellEnd"/>
      <w:r w:rsidRPr="002831B5">
        <w:rPr>
          <w:rFonts w:ascii="Cambria" w:eastAsia="Times New Roman" w:hAnsi="Cambria" w:cs="Times New Roman"/>
          <w:color w:val="000000"/>
          <w:sz w:val="24"/>
          <w:szCs w:val="24"/>
        </w:rPr>
        <w:t xml:space="preserve"> figure out some relationship between </w:t>
      </w:r>
      <w:proofErr w:type="gramStart"/>
      <w:r w:rsidRPr="002831B5">
        <w:rPr>
          <w:rFonts w:ascii="Cambria" w:eastAsia="Times New Roman" w:hAnsi="Cambria" w:cs="Times New Roman"/>
          <w:color w:val="000000"/>
          <w:sz w:val="24"/>
          <w:szCs w:val="24"/>
        </w:rPr>
        <w:t>height</w:t>
      </w:r>
      <w:proofErr w:type="gramEnd"/>
      <w:r w:rsidRPr="002831B5">
        <w:rPr>
          <w:rFonts w:ascii="Cambria" w:eastAsia="Times New Roman" w:hAnsi="Cambria" w:cs="Times New Roman"/>
          <w:color w:val="000000"/>
          <w:sz w:val="24"/>
          <w:szCs w:val="24"/>
        </w:rPr>
        <w:t xml:space="preserve"> and weight so that we can find weight of the student when the height is </w:t>
      </w:r>
      <w:proofErr w:type="spellStart"/>
      <w:r w:rsidRPr="002831B5">
        <w:rPr>
          <w:rFonts w:ascii="Cambria" w:eastAsia="Times New Roman" w:hAnsi="Cambria" w:cs="Times New Roman"/>
          <w:color w:val="000000"/>
          <w:sz w:val="24"/>
          <w:szCs w:val="24"/>
        </w:rPr>
        <w:t>given.This</w:t>
      </w:r>
      <w:proofErr w:type="spellEnd"/>
      <w:r w:rsidRPr="002831B5">
        <w:rPr>
          <w:rFonts w:ascii="Cambria" w:eastAsia="Times New Roman" w:hAnsi="Cambria" w:cs="Times New Roman"/>
          <w:color w:val="000000"/>
          <w:sz w:val="24"/>
          <w:szCs w:val="24"/>
        </w:rPr>
        <w:t xml:space="preserve"> is where the line that we fit to the data can be used to predict numeric value of the dependent variable given any value of the independent value.</w:t>
      </w:r>
    </w:p>
    <w:p w:rsidR="002831B5" w:rsidRPr="002831B5" w:rsidRDefault="002831B5" w:rsidP="002831B5">
      <w:pPr>
        <w:spacing w:after="123"/>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5082540" cy="3017520"/>
            <wp:effectExtent l="0" t="0" r="3810" b="0"/>
            <wp:docPr id="40" name="Picture 40" descr="https://lh4.googleusercontent.com/lrG8_l4C5r4Ih6E3En3W96-u0dqQkUpVsL4xjflI-LrfNVH7hg5sjMfb7R5U4Ttccz1DeA78nmCK16G7Rhh_qnZP75E-YoMpEBhK_0OpWp6r9IejmOp977QR-z_4-3XSJrfXYLDATTg9Rg16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rG8_l4C5r4Ih6E3En3W96-u0dqQkUpVsL4xjflI-LrfNVH7hg5sjMfb7R5U4Ttccz1DeA78nmCK16G7Rhh_qnZP75E-YoMpEBhK_0OpWp6r9IejmOp977QR-z_4-3XSJrfXYLDATTg9Rg16C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2540" cy="3017520"/>
                    </a:xfrm>
                    <a:prstGeom prst="rect">
                      <a:avLst/>
                    </a:prstGeom>
                    <a:noFill/>
                    <a:ln>
                      <a:noFill/>
                    </a:ln>
                  </pic:spPr>
                </pic:pic>
              </a:graphicData>
            </a:graphic>
          </wp:inline>
        </w:drawing>
      </w:r>
    </w:p>
    <w:p w:rsidR="002831B5" w:rsidRPr="002831B5" w:rsidRDefault="002831B5" w:rsidP="002831B5">
      <w:pPr>
        <w:spacing w:after="27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From the figure we can get the weight of a student given his height even if there is no direct data point denoting the given height.</w:t>
      </w:r>
    </w:p>
    <w:p w:rsidR="002831B5" w:rsidRPr="002831B5" w:rsidRDefault="002831B5" w:rsidP="002831B5">
      <w:pPr>
        <w:spacing w:after="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lastRenderedPageBreak/>
        <w:t>Let’s consider a scenario where we want to determine the linear relationship between the numbers of hours a student studies and the percentage of marks that student scores in an exam. We want to find out that given the number of hours a student prepares for a test, about how high of a score can the student achieve? If we plot the independent variable (hours) on the x-axis and dependent variable (percentage) on the y-axis, linear regression gives us a straight line that best fits the data points, as shown in the figure below.</w:t>
      </w:r>
      <w:r w:rsidRPr="002831B5">
        <w:rPr>
          <w:rFonts w:ascii="Times New Roman" w:eastAsia="Times New Roman" w:hAnsi="Times New Roman" w:cs="Times New Roman"/>
          <w:noProof/>
          <w:sz w:val="24"/>
          <w:szCs w:val="24"/>
        </w:rPr>
        <w:drawing>
          <wp:inline distT="0" distB="0" distL="0" distR="0">
            <wp:extent cx="7048500" cy="419100"/>
            <wp:effectExtent l="0" t="0" r="0" b="0"/>
            <wp:docPr id="39" name="Picture 39" descr="https://lh6.googleusercontent.com/2yEnLJX3pPAs1l0ixZZidJ5NfZ3zg_dTEMJZXlLP8pGff-yokZ97GDY_vzNgOLfSx62Y0-ZKh5OXxD5TlkZk38z31sB4LLw4iGYbZUD-NOURvAUCJpxh6gz17CaThjFD9lEmBsHlh68sBV7e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2yEnLJX3pPAs1l0ixZZidJ5NfZ3zg_dTEMJZXlLP8pGff-yokZ97GDY_vzNgOLfSx62Y0-ZKh5OXxD5TlkZk38z31sB4LLw4iGYbZUD-NOURvAUCJpxh6gz17CaThjFD9lEmBsHlh68sBV7el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419100"/>
                    </a:xfrm>
                    <a:prstGeom prst="rect">
                      <a:avLst/>
                    </a:prstGeom>
                    <a:noFill/>
                    <a:ln>
                      <a:noFill/>
                    </a:ln>
                  </pic:spPr>
                </pic:pic>
              </a:graphicData>
            </a:graphic>
          </wp:inline>
        </w:drawing>
      </w:r>
    </w:p>
    <w:p w:rsidR="002831B5" w:rsidRPr="002831B5" w:rsidRDefault="002831B5" w:rsidP="002831B5">
      <w:pPr>
        <w:spacing w:after="412"/>
        <w:ind w:right="-449"/>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6134100" cy="3535680"/>
            <wp:effectExtent l="0" t="0" r="0" b="7620"/>
            <wp:docPr id="38" name="Picture 38" descr="https://lh4.googleusercontent.com/d4TrwRPARl50gs-3-ohJMuLBIauWcECQkkXIo7yfxBi6iZnQKwDuTNWoUb-qwdqeNA1A8BkZWtuSnx31vCn1ufIs7iCQGgKxMyL9znQiPgINTVqJ5HGqgp4oQpxRJ3B5vfOGMH2Hb2ddxqd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4TrwRPARl50gs-3-ohJMuLBIauWcECQkkXIo7yfxBi6iZnQKwDuTNWoUb-qwdqeNA1A8BkZWtuSnx31vCn1ufIs7iCQGgKxMyL9znQiPgINTVqJ5HGqgp4oQpxRJ3B5vfOGMH2Hb2ddxqd13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3535680"/>
                    </a:xfrm>
                    <a:prstGeom prst="rect">
                      <a:avLst/>
                    </a:prstGeom>
                    <a:noFill/>
                    <a:ln>
                      <a:noFill/>
                    </a:ln>
                  </pic:spPr>
                </pic:pic>
              </a:graphicData>
            </a:graphic>
          </wp:inline>
        </w:drawing>
      </w:r>
    </w:p>
    <w:p w:rsidR="002831B5" w:rsidRPr="002831B5" w:rsidRDefault="002831B5" w:rsidP="002831B5">
      <w:pPr>
        <w:spacing w:after="8"/>
        <w:ind w:hanging="36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We know that the equation of a straight line is basically:</w:t>
      </w:r>
    </w:p>
    <w:p w:rsidR="002831B5" w:rsidRPr="002831B5" w:rsidRDefault="002831B5" w:rsidP="002831B5">
      <w:pPr>
        <w:spacing w:before="123"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Where </w:t>
      </w:r>
      <w:r w:rsidRPr="002831B5">
        <w:rPr>
          <w:rFonts w:ascii="Cambria" w:eastAsia="Times New Roman" w:hAnsi="Cambria" w:cs="Times New Roman"/>
          <w:b/>
          <w:bCs/>
          <w:color w:val="000000"/>
          <w:sz w:val="24"/>
          <w:szCs w:val="24"/>
        </w:rPr>
        <w:t xml:space="preserve">b </w:t>
      </w:r>
      <w:r w:rsidRPr="002831B5">
        <w:rPr>
          <w:rFonts w:ascii="Cambria" w:eastAsia="Times New Roman" w:hAnsi="Cambria" w:cs="Times New Roman"/>
          <w:color w:val="000000"/>
          <w:sz w:val="24"/>
          <w:szCs w:val="24"/>
        </w:rPr>
        <w:t xml:space="preserve">is the intercept and </w:t>
      </w:r>
      <w:r w:rsidRPr="002831B5">
        <w:rPr>
          <w:rFonts w:ascii="Cambria" w:eastAsia="Times New Roman" w:hAnsi="Cambria" w:cs="Times New Roman"/>
          <w:b/>
          <w:bCs/>
          <w:color w:val="000000"/>
          <w:sz w:val="24"/>
          <w:szCs w:val="24"/>
        </w:rPr>
        <w:t xml:space="preserve">m </w:t>
      </w:r>
      <w:r w:rsidRPr="002831B5">
        <w:rPr>
          <w:rFonts w:ascii="Cambria" w:eastAsia="Times New Roman" w:hAnsi="Cambria" w:cs="Times New Roman"/>
          <w:color w:val="000000"/>
          <w:sz w:val="24"/>
          <w:szCs w:val="24"/>
        </w:rPr>
        <w:t>is the slope of the line. So basically, the linear regression algorithm gives us the most optimal value for the intercept and the slope (in two dimensions). The y and x variables remain the same, since they are the data features and cannot be changed. The values that we can control are the intercept and slope. There can be multiple straight lines depending upon the values of intercept and slope. Basically what the linear regression algorithm does is it fits multiple lines on the data points and returns the line that results in the least error.</w:t>
      </w:r>
    </w:p>
    <w:p w:rsidR="002831B5" w:rsidRPr="002831B5" w:rsidRDefault="002831B5" w:rsidP="002831B5">
      <w:pPr>
        <w:spacing w:after="543"/>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This same concept can be extended to the cases where there are more than two variables. This is called multiple linear regression. For instance, consider a scenario where you have to predict the price of house based upon its area, number of bedrooms, average income of the people in the area, the age of the house, and so on. In this case the dependent variable is dependent upon several independent variables.</w:t>
      </w:r>
    </w:p>
    <w:p w:rsidR="002831B5" w:rsidRPr="002831B5" w:rsidRDefault="002831B5" w:rsidP="002831B5">
      <w:pPr>
        <w:spacing w:after="104"/>
        <w:ind w:left="-15"/>
        <w:outlineLvl w:val="0"/>
        <w:rPr>
          <w:rFonts w:ascii="Times New Roman" w:eastAsia="Times New Roman" w:hAnsi="Times New Roman" w:cs="Times New Roman"/>
          <w:b/>
          <w:bCs/>
          <w:kern w:val="36"/>
          <w:sz w:val="48"/>
          <w:szCs w:val="48"/>
        </w:rPr>
      </w:pPr>
      <w:r w:rsidRPr="002831B5">
        <w:rPr>
          <w:rFonts w:ascii="Cambria" w:eastAsia="Times New Roman" w:hAnsi="Cambria" w:cs="Times New Roman"/>
          <w:b/>
          <w:bCs/>
          <w:color w:val="000000"/>
          <w:kern w:val="36"/>
          <w:sz w:val="34"/>
          <w:szCs w:val="34"/>
        </w:rPr>
        <w:lastRenderedPageBreak/>
        <w:t>3</w:t>
      </w:r>
      <w:r w:rsidRPr="002831B5">
        <w:rPr>
          <w:rFonts w:ascii="Cambria" w:eastAsia="Times New Roman" w:hAnsi="Cambria" w:cs="Times New Roman"/>
          <w:b/>
          <w:bCs/>
          <w:color w:val="000000"/>
          <w:kern w:val="36"/>
          <w:sz w:val="34"/>
          <w:szCs w:val="34"/>
        </w:rPr>
        <w:tab/>
        <w:t xml:space="preserve">Linear Regression with Python </w:t>
      </w:r>
      <w:proofErr w:type="spellStart"/>
      <w:r w:rsidRPr="002831B5">
        <w:rPr>
          <w:rFonts w:ascii="Cambria" w:eastAsia="Times New Roman" w:hAnsi="Cambria" w:cs="Times New Roman"/>
          <w:b/>
          <w:bCs/>
          <w:color w:val="000000"/>
          <w:kern w:val="36"/>
          <w:sz w:val="34"/>
          <w:szCs w:val="34"/>
        </w:rPr>
        <w:t>Scikit</w:t>
      </w:r>
      <w:proofErr w:type="spellEnd"/>
      <w:r w:rsidRPr="002831B5">
        <w:rPr>
          <w:rFonts w:ascii="Cambria" w:eastAsia="Times New Roman" w:hAnsi="Cambria" w:cs="Times New Roman"/>
          <w:b/>
          <w:bCs/>
          <w:color w:val="000000"/>
          <w:kern w:val="36"/>
          <w:sz w:val="34"/>
          <w:szCs w:val="34"/>
        </w:rPr>
        <w:t xml:space="preserve"> Learn</w:t>
      </w:r>
    </w:p>
    <w:p w:rsidR="002831B5" w:rsidRPr="002831B5" w:rsidRDefault="002831B5" w:rsidP="002831B5">
      <w:pPr>
        <w:spacing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In this section we will see how the Python </w:t>
      </w:r>
      <w:proofErr w:type="spellStart"/>
      <w:r w:rsidRPr="002831B5">
        <w:rPr>
          <w:rFonts w:ascii="Cambria" w:eastAsia="Times New Roman" w:hAnsi="Cambria" w:cs="Times New Roman"/>
          <w:color w:val="000000"/>
          <w:sz w:val="24"/>
          <w:szCs w:val="24"/>
        </w:rPr>
        <w:t>Scikit</w:t>
      </w:r>
      <w:proofErr w:type="spellEnd"/>
      <w:r w:rsidRPr="002831B5">
        <w:rPr>
          <w:rFonts w:ascii="Cambria" w:eastAsia="Times New Roman" w:hAnsi="Cambria" w:cs="Times New Roman"/>
          <w:color w:val="000000"/>
          <w:sz w:val="24"/>
          <w:szCs w:val="24"/>
        </w:rPr>
        <w:t>-Learn library for machine learning can be used to implement regression functions. We will start with simple linear regression involving two variables and then we will move towards linear regression involving multiple variables.</w:t>
      </w:r>
    </w:p>
    <w:p w:rsidR="002831B5" w:rsidRPr="002831B5" w:rsidRDefault="002831B5" w:rsidP="002831B5">
      <w:pPr>
        <w:spacing w:after="720"/>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In this regression task we will predict the percentage of marks that a student is expected to score based upon the number of hours they studied. This is a simple linear regression task as it involves just two variables.</w:t>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3.1</w:t>
      </w:r>
      <w:r w:rsidRPr="002831B5">
        <w:rPr>
          <w:rFonts w:ascii="Cambria" w:eastAsia="Times New Roman" w:hAnsi="Cambria" w:cs="Times New Roman"/>
          <w:b/>
          <w:bCs/>
          <w:color w:val="000000"/>
          <w:sz w:val="29"/>
          <w:szCs w:val="29"/>
        </w:rPr>
        <w:tab/>
        <w:t>Importing Libraries</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To import necessary libraries for this task, execute the following import statements:</w:t>
      </w:r>
      <w:r w:rsidRPr="002831B5">
        <w:rPr>
          <w:rFonts w:ascii="Times New Roman" w:eastAsia="Times New Roman" w:hAnsi="Times New Roman" w:cs="Times New Roman"/>
          <w:noProof/>
          <w:sz w:val="24"/>
          <w:szCs w:val="24"/>
        </w:rPr>
        <w:drawing>
          <wp:inline distT="0" distB="0" distL="0" distR="0">
            <wp:extent cx="7048500" cy="990600"/>
            <wp:effectExtent l="0" t="0" r="0" b="0"/>
            <wp:docPr id="37" name="Picture 37" descr="https://lh4.googleusercontent.com/D_GSxfIrG82tpN3bZNR3uszpLBXwgZS23j9eMWmY_lr8P5LB6dezVwRav5HROtZNPHZEfgupHmODlW2Ou_wG3eEBk4dZZxOG5ojF7gkWFe6ma3LUXk2c65qESAQVvdB-X1wzok3CxLDZPE4C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D_GSxfIrG82tpN3bZNR3uszpLBXwgZS23j9eMWmY_lr8P5LB6dezVwRav5HROtZNPHZEfgupHmODlW2Ou_wG3eEBk4dZZxOG5ojF7gkWFe6ma3LUXk2c65qESAQVvdB-X1wzok3CxLDZPE4C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8500" cy="9906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502920"/>
            <wp:effectExtent l="0" t="0" r="0" b="0"/>
            <wp:docPr id="36" name="Picture 36" descr="https://lh5.googleusercontent.com/wMGBr576nnYaIs6THjhUlFrXsTM5ZEMTNRhbX-XOtbOHH286fxbmIKBVM_gEOabNNsC218hv3QK0MW94VqNf1_acrFzEEMMFe9MiTsYI4Kw85emVhgvSTWcNO68KqS6vhMBcSElmlWCAZ_py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MGBr576nnYaIs6THjhUlFrXsTM5ZEMTNRhbX-XOtbOHH286fxbmIKBVM_gEOabNNsC218hv3QK0MW94VqNf1_acrFzEEMMFe9MiTsYI4Kw85emVhgvSTWcNO68KqS6vhMBcSElmlWCAZ_pyS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502920"/>
                    </a:xfrm>
                    <a:prstGeom prst="rect">
                      <a:avLst/>
                    </a:prstGeom>
                    <a:noFill/>
                    <a:ln>
                      <a:noFill/>
                    </a:ln>
                  </pic:spPr>
                </pic:pic>
              </a:graphicData>
            </a:graphic>
          </wp:inline>
        </w:drawing>
      </w:r>
    </w:p>
    <w:p w:rsidR="002831B5" w:rsidRPr="002831B5" w:rsidRDefault="002831B5" w:rsidP="002831B5">
      <w:pPr>
        <w:spacing w:before="783"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3.2</w:t>
      </w:r>
      <w:r w:rsidRPr="002831B5">
        <w:rPr>
          <w:rFonts w:ascii="Cambria" w:eastAsia="Times New Roman" w:hAnsi="Cambria" w:cs="Times New Roman"/>
          <w:b/>
          <w:bCs/>
          <w:color w:val="000000"/>
          <w:sz w:val="29"/>
          <w:szCs w:val="29"/>
        </w:rPr>
        <w:tab/>
        <w:t>Dataset</w:t>
      </w:r>
    </w:p>
    <w:p w:rsidR="002831B5" w:rsidRPr="002831B5" w:rsidRDefault="002831B5" w:rsidP="002831B5">
      <w:pPr>
        <w:spacing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dataset being used for this example has been made publicly available and can be downloaded from this link:</w:t>
      </w:r>
    </w:p>
    <w:p w:rsidR="002831B5" w:rsidRPr="002831B5" w:rsidRDefault="002831B5" w:rsidP="002831B5">
      <w:pPr>
        <w:spacing w:after="292"/>
        <w:ind w:hanging="361"/>
        <w:rPr>
          <w:rFonts w:ascii="Times New Roman" w:eastAsia="Times New Roman" w:hAnsi="Times New Roman" w:cs="Times New Roman"/>
          <w:sz w:val="24"/>
          <w:szCs w:val="24"/>
        </w:rPr>
      </w:pPr>
      <w:hyperlink r:id="rId15" w:history="1">
        <w:r w:rsidRPr="002831B5">
          <w:rPr>
            <w:rFonts w:ascii="Calibri" w:eastAsia="Times New Roman" w:hAnsi="Calibri" w:cs="Calibri"/>
            <w:color w:val="000000"/>
            <w:sz w:val="24"/>
            <w:szCs w:val="24"/>
          </w:rPr>
          <w:t>https://drive.google.com/open?id=1oakZCv7g3mlmCSdv9J8kdSaqO5_6dIOw</w:t>
        </w:r>
      </w:hyperlink>
    </w:p>
    <w:p w:rsidR="002831B5" w:rsidRPr="002831B5" w:rsidRDefault="002831B5" w:rsidP="002831B5">
      <w:pPr>
        <w:spacing w:after="27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b/>
          <w:bCs/>
          <w:color w:val="000000"/>
          <w:sz w:val="24"/>
          <w:szCs w:val="24"/>
        </w:rPr>
        <w:t xml:space="preserve">Note: </w:t>
      </w:r>
      <w:r w:rsidRPr="002831B5">
        <w:rPr>
          <w:rFonts w:ascii="Cambria" w:eastAsia="Times New Roman" w:hAnsi="Cambria" w:cs="Times New Roman"/>
          <w:color w:val="000000"/>
          <w:sz w:val="24"/>
          <w:szCs w:val="24"/>
        </w:rPr>
        <w:t xml:space="preserve">This example was executed on a Windows based machine and the dataset was stored </w:t>
      </w:r>
      <w:proofErr w:type="gramStart"/>
      <w:r w:rsidRPr="002831B5">
        <w:rPr>
          <w:rFonts w:ascii="Cambria" w:eastAsia="Times New Roman" w:hAnsi="Cambria" w:cs="Times New Roman"/>
          <w:color w:val="000000"/>
          <w:sz w:val="24"/>
          <w:szCs w:val="24"/>
        </w:rPr>
        <w:t>in ”</w:t>
      </w:r>
      <w:proofErr w:type="gramEnd"/>
      <w:r w:rsidRPr="002831B5">
        <w:rPr>
          <w:rFonts w:ascii="Cambria" w:eastAsia="Times New Roman" w:hAnsi="Cambria" w:cs="Times New Roman"/>
          <w:color w:val="000000"/>
          <w:sz w:val="24"/>
          <w:szCs w:val="24"/>
        </w:rPr>
        <w:t>D:\datasets” folder. You can download the file in a different location as long as you change the dataset path accordingly.</w:t>
      </w:r>
    </w:p>
    <w:p w:rsidR="002831B5" w:rsidRPr="002831B5" w:rsidRDefault="002831B5" w:rsidP="002831B5">
      <w:pPr>
        <w:spacing w:after="8"/>
        <w:ind w:hanging="36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following command imports the CSV dataset using pandas:</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Now let’s explore our dataset a bit. To do so, execute the following script:</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After doing this, you should see the following printed out: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This means that our dataset has 25 rows and 2 columns. Let’s take a look at what our dataset actually looks like. To do this, use the </w:t>
      </w:r>
      <w:proofErr w:type="gramStart"/>
      <w:r w:rsidRPr="002831B5">
        <w:rPr>
          <w:rFonts w:ascii="Cambria" w:eastAsia="Times New Roman" w:hAnsi="Cambria" w:cs="Times New Roman"/>
          <w:color w:val="000000"/>
          <w:sz w:val="24"/>
          <w:szCs w:val="24"/>
        </w:rPr>
        <w:t>head(</w:t>
      </w:r>
      <w:proofErr w:type="gramEnd"/>
      <w:r w:rsidRPr="002831B5">
        <w:rPr>
          <w:rFonts w:ascii="Cambria" w:eastAsia="Times New Roman" w:hAnsi="Cambria" w:cs="Times New Roman"/>
          <w:color w:val="000000"/>
          <w:sz w:val="24"/>
          <w:szCs w:val="24"/>
        </w:rPr>
        <w:t>) method:</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lastRenderedPageBreak/>
        <w:t>The above method retrieves the first 5 records from our dataset, which will look like this:</w:t>
      </w:r>
      <w:r w:rsidRPr="002831B5">
        <w:rPr>
          <w:rFonts w:ascii="Times New Roman" w:eastAsia="Times New Roman" w:hAnsi="Times New Roman" w:cs="Times New Roman"/>
          <w:noProof/>
          <w:sz w:val="24"/>
          <w:szCs w:val="24"/>
        </w:rPr>
        <w:drawing>
          <wp:inline distT="0" distB="0" distL="0" distR="0">
            <wp:extent cx="7048500" cy="502920"/>
            <wp:effectExtent l="0" t="0" r="0" b="0"/>
            <wp:docPr id="35" name="Picture 35" descr="https://lh3.googleusercontent.com/6Yu846riCqcQPQTvf1WtAVIQR0miE4hUGYdPhiGNBcEX0TmFqO3fF7CAzFSqHC3mdXuDA9WZbiOdV7WmKaMh7clgaiqdfaN-4vv8LvfNx33ORJ4Dau2sop0zLK4sF5Y7Q6EuQCHuA7u5ckD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6Yu846riCqcQPQTvf1WtAVIQR0miE4hUGYdPhiGNBcEX0TmFqO3fF7CAzFSqHC3mdXuDA9WZbiOdV7WmKaMh7clgaiqdfaN-4vv8LvfNx33ORJ4Dau2sop0zLK4sF5Y7Q6EuQCHuA7u5ckDkU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0" cy="50292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586740"/>
            <wp:effectExtent l="0" t="0" r="0" b="3810"/>
            <wp:docPr id="34" name="Picture 34" descr="https://lh5.googleusercontent.com/3naiFR4GIw4QGWQGTXd4xYgCXev5rycz1o-AV7wovzrkULQipbSCtDOnO1JJUsWV8YRulkSkdzL-f0s1KrGTuYJlhsYF8cgLwKqPE7jRYBNW9XuI4dyiVibORqEQQB6H-P0RDr4YnjE7mqaw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naiFR4GIw4QGWQGTXd4xYgCXev5rycz1o-AV7wovzrkULQipbSCtDOnO1JJUsWV8YRulkSkdzL-f0s1KrGTuYJlhsYF8cgLwKqPE7jRYBNW9XuI4dyiVibORqEQQB6H-P0RDr4YnjE7mqawd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0" cy="586740"/>
                    </a:xfrm>
                    <a:prstGeom prst="rect">
                      <a:avLst/>
                    </a:prstGeom>
                    <a:noFill/>
                    <a:ln>
                      <a:noFill/>
                    </a:ln>
                  </pic:spPr>
                </pic:pic>
              </a:graphicData>
            </a:graphic>
          </wp:inline>
        </w:drawing>
      </w:r>
    </w:p>
    <w:p w:rsidR="002831B5" w:rsidRPr="002831B5" w:rsidRDefault="002831B5" w:rsidP="002831B5">
      <w:pPr>
        <w:spacing w:after="123"/>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5646420" cy="1828800"/>
            <wp:effectExtent l="0" t="0" r="0" b="0"/>
            <wp:docPr id="33" name="Picture 33" descr="https://lh3.googleusercontent.com/TP_p8a_5FqnoUAyt5qFotKndOpSY0PBEi4J1JdD1dimxVbhUQ3C6OVnZm-hGFxCBByoZvbfLp-z0OYL43RejM3LpOwzy2-6UEtxYt8FmleqcG5cHSUE6N0UtkpjLNbALJ_b8rOhw0uCuqxbd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TP_p8a_5FqnoUAyt5qFotKndOpSY0PBEi4J1JdD1dimxVbhUQ3C6OVnZm-hGFxCBByoZvbfLp-z0OYL43RejM3LpOwzy2-6UEtxYt8FmleqcG5cHSUE6N0UtkpjLNbALJ_b8rOhw0uCuqxbd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20" cy="1828800"/>
                    </a:xfrm>
                    <a:prstGeom prst="rect">
                      <a:avLst/>
                    </a:prstGeom>
                    <a:noFill/>
                    <a:ln>
                      <a:noFill/>
                    </a:ln>
                  </pic:spPr>
                </pic:pic>
              </a:graphicData>
            </a:graphic>
          </wp:inline>
        </w:drawing>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To see statistical details of the dataset, we can use </w:t>
      </w:r>
      <w:proofErr w:type="gramStart"/>
      <w:r w:rsidRPr="002831B5">
        <w:rPr>
          <w:rFonts w:ascii="Cambria" w:eastAsia="Times New Roman" w:hAnsi="Cambria" w:cs="Times New Roman"/>
          <w:color w:val="000000"/>
          <w:sz w:val="24"/>
          <w:szCs w:val="24"/>
        </w:rPr>
        <w:t>describe(</w:t>
      </w:r>
      <w:proofErr w:type="gramEnd"/>
      <w:r w:rsidRPr="002831B5">
        <w:rPr>
          <w:rFonts w:ascii="Cambria" w:eastAsia="Times New Roman" w:hAnsi="Cambria" w:cs="Times New Roman"/>
          <w:color w:val="000000"/>
          <w:sz w:val="24"/>
          <w:szCs w:val="24"/>
        </w:rPr>
        <w:t>):</w:t>
      </w:r>
    </w:p>
    <w:p w:rsidR="002831B5" w:rsidRPr="002831B5" w:rsidRDefault="002831B5" w:rsidP="002831B5">
      <w:pPr>
        <w:ind w:right="-126"/>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5928360" cy="3200400"/>
            <wp:effectExtent l="0" t="0" r="0" b="0"/>
            <wp:docPr id="32" name="Picture 32" descr="https://lh4.googleusercontent.com/32J9-HvQQiokj_ZRVsznwwB-UHXcOqq3mfPyVrN8la1k15Snr2QC01OO_dHXY3IjYuzFoRLm6szEns3lTmOm9iRNmu5oiD4bkgqM1GpABvJ-nGCCPl0-ICtIquRN7UR8POY9pELCRyzjYoLV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32J9-HvQQiokj_ZRVsznwwB-UHXcOqq3mfPyVrN8la1k15Snr2QC01OO_dHXY3IjYuzFoRLm6szEns3lTmOm9iRNmu5oiD4bkgqM1GpABvJ-nGCCPl0-ICtIquRN7UR8POY9pELCRyzjYoLV7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200400"/>
                    </a:xfrm>
                    <a:prstGeom prst="rect">
                      <a:avLst/>
                    </a:prstGeom>
                    <a:noFill/>
                    <a:ln>
                      <a:noFill/>
                    </a:ln>
                  </pic:spPr>
                </pic:pic>
              </a:graphicData>
            </a:graphic>
          </wp:inline>
        </w:drawing>
      </w:r>
    </w:p>
    <w:p w:rsidR="002831B5" w:rsidRPr="002831B5" w:rsidRDefault="002831B5" w:rsidP="002831B5">
      <w:pPr>
        <w:spacing w:after="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And finally, let’s plot our data points on 2-D graph to eyeball our dataset and see if we can manually find any relationship between the data. We can create the plot with the following script: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In the script above, we use plot() function of the pandas </w:t>
      </w:r>
      <w:proofErr w:type="spellStart"/>
      <w:r w:rsidRPr="002831B5">
        <w:rPr>
          <w:rFonts w:ascii="Cambria" w:eastAsia="Times New Roman" w:hAnsi="Cambria" w:cs="Times New Roman"/>
          <w:color w:val="000000"/>
          <w:sz w:val="24"/>
          <w:szCs w:val="24"/>
        </w:rPr>
        <w:t>dataframe</w:t>
      </w:r>
      <w:proofErr w:type="spellEnd"/>
      <w:r w:rsidRPr="002831B5">
        <w:rPr>
          <w:rFonts w:ascii="Cambria" w:eastAsia="Times New Roman" w:hAnsi="Cambria" w:cs="Times New Roman"/>
          <w:color w:val="000000"/>
          <w:sz w:val="24"/>
          <w:szCs w:val="24"/>
        </w:rPr>
        <w:t xml:space="preserve"> and pass it the column names for x coordinate and y coordinate, which are ”Hours” and ”Scores” respectively. The </w:t>
      </w:r>
      <w:r w:rsidRPr="002831B5">
        <w:rPr>
          <w:rFonts w:ascii="Cambria" w:eastAsia="Times New Roman" w:hAnsi="Cambria" w:cs="Times New Roman"/>
          <w:color w:val="000000"/>
          <w:sz w:val="24"/>
          <w:szCs w:val="24"/>
        </w:rPr>
        <w:lastRenderedPageBreak/>
        <w:t>resulting plot will look like this:</w:t>
      </w:r>
      <w:r w:rsidRPr="002831B5">
        <w:rPr>
          <w:rFonts w:ascii="Times New Roman" w:eastAsia="Times New Roman" w:hAnsi="Times New Roman" w:cs="Times New Roman"/>
          <w:noProof/>
          <w:sz w:val="24"/>
          <w:szCs w:val="24"/>
        </w:rPr>
        <w:drawing>
          <wp:inline distT="0" distB="0" distL="0" distR="0">
            <wp:extent cx="7048500" cy="1173480"/>
            <wp:effectExtent l="0" t="0" r="0" b="7620"/>
            <wp:docPr id="31" name="Picture 31" descr="https://lh5.googleusercontent.com/ptwRowd5K6WBdQUJ-9YIHfWNb01lD4vfXORub4pzbBrKe-UoaxobIxakLbF7aWnh5SgF6OPO1dVSYz1t18ispUFcQ6-EFLRtqi-YW3_-piD_8Y5akwQIo7aNDbo4v69soSWHfCn-dP3wim4f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ptwRowd5K6WBdQUJ-9YIHfWNb01lD4vfXORub4pzbBrKe-UoaxobIxakLbF7aWnh5SgF6OPO1dVSYz1t18ispUFcQ6-EFLRtqi-YW3_-piD_8Y5akwQIo7aNDbo4v69soSWHfCn-dP3wim4fA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8500" cy="1173480"/>
                    </a:xfrm>
                    <a:prstGeom prst="rect">
                      <a:avLst/>
                    </a:prstGeom>
                    <a:noFill/>
                    <a:ln>
                      <a:noFill/>
                    </a:ln>
                  </pic:spPr>
                </pic:pic>
              </a:graphicData>
            </a:graphic>
          </wp:inline>
        </w:drawing>
      </w:r>
    </w:p>
    <w:p w:rsidR="002831B5" w:rsidRPr="002831B5" w:rsidRDefault="002831B5" w:rsidP="002831B5">
      <w:pPr>
        <w:spacing w:after="123"/>
        <w:ind w:right="-341"/>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6065520" cy="3611880"/>
            <wp:effectExtent l="0" t="0" r="0" b="7620"/>
            <wp:docPr id="30" name="Picture 30" descr="https://lh3.googleusercontent.com/q8Bfmnzq9k74y82QbS4vu5_UVV0StgILi1EtF1nqUooBAZCx_OeH8GAIhVRutwJeYLQwMLhsefyRDSmao1PhzCZZMJCja5kCbdOs-zsjybLzKNz9rHZ_07cPqhHSFocYrnuCz8umBlUeZt_l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8Bfmnzq9k74y82QbS4vu5_UVV0StgILi1EtF1nqUooBAZCx_OeH8GAIhVRutwJeYLQwMLhsefyRDSmao1PhzCZZMJCja5kCbdOs-zsjybLzKNz9rHZ_07cPqhHSFocYrnuCz8umBlUeZt_lf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520" cy="3611880"/>
                    </a:xfrm>
                    <a:prstGeom prst="rect">
                      <a:avLst/>
                    </a:prstGeom>
                    <a:noFill/>
                    <a:ln>
                      <a:noFill/>
                    </a:ln>
                  </pic:spPr>
                </pic:pic>
              </a:graphicData>
            </a:graphic>
          </wp:inline>
        </w:drawing>
      </w:r>
    </w:p>
    <w:p w:rsidR="002831B5" w:rsidRPr="002831B5" w:rsidRDefault="002831B5" w:rsidP="002831B5">
      <w:pPr>
        <w:spacing w:after="72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From the graph above, we can clearly see that there is a positive linear relation between the number of hours studied and percentage of score.</w:t>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3.3</w:t>
      </w:r>
      <w:r w:rsidRPr="002831B5">
        <w:rPr>
          <w:rFonts w:ascii="Cambria" w:eastAsia="Times New Roman" w:hAnsi="Cambria" w:cs="Times New Roman"/>
          <w:b/>
          <w:bCs/>
          <w:color w:val="000000"/>
          <w:sz w:val="29"/>
          <w:szCs w:val="29"/>
        </w:rPr>
        <w:tab/>
        <w:t>Preparing the Data</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Now we have an idea about statistical details of our data. The next step is to divide the data </w:t>
      </w:r>
      <w:proofErr w:type="gramStart"/>
      <w:r w:rsidRPr="002831B5">
        <w:rPr>
          <w:rFonts w:ascii="Cambria" w:eastAsia="Times New Roman" w:hAnsi="Cambria" w:cs="Times New Roman"/>
          <w:color w:val="000000"/>
          <w:sz w:val="24"/>
          <w:szCs w:val="24"/>
        </w:rPr>
        <w:t>into ”</w:t>
      </w:r>
      <w:proofErr w:type="gramEnd"/>
      <w:r w:rsidRPr="002831B5">
        <w:rPr>
          <w:rFonts w:ascii="Cambria" w:eastAsia="Times New Roman" w:hAnsi="Cambria" w:cs="Times New Roman"/>
          <w:color w:val="000000"/>
          <w:sz w:val="24"/>
          <w:szCs w:val="24"/>
        </w:rPr>
        <w:t xml:space="preserve">attributes” and ”labels”. Attributes are the independent variables while labels are dependent variables whose values are to be predicted. In our dataset we only have two columns. We want to predict the percentage score depending upon the hours studied. Therefore our attribute set will consist of </w:t>
      </w:r>
      <w:proofErr w:type="gramStart"/>
      <w:r w:rsidRPr="002831B5">
        <w:rPr>
          <w:rFonts w:ascii="Cambria" w:eastAsia="Times New Roman" w:hAnsi="Cambria" w:cs="Times New Roman"/>
          <w:color w:val="000000"/>
          <w:sz w:val="24"/>
          <w:szCs w:val="24"/>
        </w:rPr>
        <w:t>the ”</w:t>
      </w:r>
      <w:proofErr w:type="gramEnd"/>
      <w:r w:rsidRPr="002831B5">
        <w:rPr>
          <w:rFonts w:ascii="Cambria" w:eastAsia="Times New Roman" w:hAnsi="Cambria" w:cs="Times New Roman"/>
          <w:color w:val="000000"/>
          <w:sz w:val="24"/>
          <w:szCs w:val="24"/>
        </w:rPr>
        <w:t>Hours” column, and the label will be the ”Score” column. To extract the attributes and labels, execute the following script:</w:t>
      </w:r>
    </w:p>
    <w:p w:rsidR="002831B5" w:rsidRPr="002831B5" w:rsidRDefault="002831B5" w:rsidP="002831B5">
      <w:pPr>
        <w:spacing w:before="123" w:after="279"/>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The attributes are stored in the X variable. We </w:t>
      </w:r>
      <w:proofErr w:type="gramStart"/>
      <w:r w:rsidRPr="002831B5">
        <w:rPr>
          <w:rFonts w:ascii="Cambria" w:eastAsia="Times New Roman" w:hAnsi="Cambria" w:cs="Times New Roman"/>
          <w:color w:val="000000"/>
          <w:sz w:val="24"/>
          <w:szCs w:val="24"/>
        </w:rPr>
        <w:t>specified ”</w:t>
      </w:r>
      <w:proofErr w:type="gramEnd"/>
      <w:r w:rsidRPr="002831B5">
        <w:rPr>
          <w:rFonts w:ascii="Cambria" w:eastAsia="Times New Roman" w:hAnsi="Cambria" w:cs="Times New Roman"/>
          <w:color w:val="000000"/>
          <w:sz w:val="24"/>
          <w:szCs w:val="24"/>
        </w:rPr>
        <w:t xml:space="preserve">-1” as the range for columns since we wanted our attribute set to contain all the columns except the last one, which is ”Scores”. Similarly the y variable contains the labels. We specified 1 for the label column since the index </w:t>
      </w:r>
      <w:proofErr w:type="gramStart"/>
      <w:r w:rsidRPr="002831B5">
        <w:rPr>
          <w:rFonts w:ascii="Cambria" w:eastAsia="Times New Roman" w:hAnsi="Cambria" w:cs="Times New Roman"/>
          <w:color w:val="000000"/>
          <w:sz w:val="24"/>
          <w:szCs w:val="24"/>
        </w:rPr>
        <w:t>for ”</w:t>
      </w:r>
      <w:proofErr w:type="gramEnd"/>
      <w:r w:rsidRPr="002831B5">
        <w:rPr>
          <w:rFonts w:ascii="Cambria" w:eastAsia="Times New Roman" w:hAnsi="Cambria" w:cs="Times New Roman"/>
          <w:color w:val="000000"/>
          <w:sz w:val="24"/>
          <w:szCs w:val="24"/>
        </w:rPr>
        <w:t xml:space="preserve">Scores” column is 1. Remember, the column indexes start with 0, with 1 being the </w:t>
      </w:r>
      <w:r w:rsidRPr="002831B5">
        <w:rPr>
          <w:rFonts w:ascii="Cambria" w:eastAsia="Times New Roman" w:hAnsi="Cambria" w:cs="Times New Roman"/>
          <w:color w:val="000000"/>
          <w:sz w:val="24"/>
          <w:szCs w:val="24"/>
        </w:rPr>
        <w:lastRenderedPageBreak/>
        <w:t>second column. In the next section, we will see a better way to specify columns for attributes and labels.</w:t>
      </w:r>
    </w:p>
    <w:p w:rsidR="002831B5" w:rsidRPr="002831B5" w:rsidRDefault="002831B5" w:rsidP="002831B5">
      <w:pPr>
        <w:spacing w:after="115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Now that we have our attributes and labels, the next step is to split this data into training and test sets. We’ll do this by using </w:t>
      </w:r>
      <w:proofErr w:type="spellStart"/>
      <w:r w:rsidRPr="002831B5">
        <w:rPr>
          <w:rFonts w:ascii="Cambria" w:eastAsia="Times New Roman" w:hAnsi="Cambria" w:cs="Times New Roman"/>
          <w:color w:val="000000"/>
          <w:sz w:val="24"/>
          <w:szCs w:val="24"/>
        </w:rPr>
        <w:t>Scikit-Learn’s</w:t>
      </w:r>
      <w:proofErr w:type="spellEnd"/>
      <w:r w:rsidRPr="002831B5">
        <w:rPr>
          <w:rFonts w:ascii="Cambria" w:eastAsia="Times New Roman" w:hAnsi="Cambria" w:cs="Times New Roman"/>
          <w:color w:val="000000"/>
          <w:sz w:val="24"/>
          <w:szCs w:val="24"/>
        </w:rPr>
        <w:t xml:space="preserve"> built-in train test </w:t>
      </w:r>
      <w:proofErr w:type="gramStart"/>
      <w:r w:rsidRPr="002831B5">
        <w:rPr>
          <w:rFonts w:ascii="Cambria" w:eastAsia="Times New Roman" w:hAnsi="Cambria" w:cs="Times New Roman"/>
          <w:color w:val="000000"/>
          <w:sz w:val="24"/>
          <w:szCs w:val="24"/>
        </w:rPr>
        <w:t>split(</w:t>
      </w:r>
      <w:proofErr w:type="gramEnd"/>
      <w:r w:rsidRPr="002831B5">
        <w:rPr>
          <w:rFonts w:ascii="Cambria" w:eastAsia="Times New Roman" w:hAnsi="Cambria" w:cs="Times New Roman"/>
          <w:color w:val="000000"/>
          <w:sz w:val="24"/>
          <w:szCs w:val="24"/>
        </w:rPr>
        <w:t>) method:</w:t>
      </w:r>
    </w:p>
    <w:p w:rsidR="002831B5" w:rsidRPr="002831B5" w:rsidRDefault="002831B5" w:rsidP="002831B5">
      <w:pPr>
        <w:spacing w:after="727"/>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above script splits 80% of the data to training set while 20% of the data to test set. The test size variable is where we actually specify the proportion of test set.</w:t>
      </w:r>
      <w:r w:rsidRPr="002831B5">
        <w:rPr>
          <w:rFonts w:ascii="Times New Roman" w:eastAsia="Times New Roman" w:hAnsi="Times New Roman" w:cs="Times New Roman"/>
          <w:noProof/>
          <w:sz w:val="24"/>
          <w:szCs w:val="24"/>
        </w:rPr>
        <w:drawing>
          <wp:inline distT="0" distB="0" distL="0" distR="0">
            <wp:extent cx="7048500" cy="647700"/>
            <wp:effectExtent l="0" t="0" r="0" b="0"/>
            <wp:docPr id="29" name="Picture 29" descr="https://lh5.googleusercontent.com/ry_BJnL_3xa6LcMYDivHOJqyxvylKBP_ItZvGwkbzvxsvTQvEUEfW97jm6yHRjOkyjMwySpVTmhHfRhlCmiqljdfn5lJWPLY4i8yaSTPW9ajhlpkO5HORmL4vi8iMy99Q9oeRG07hfzeIC1w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ry_BJnL_3xa6LcMYDivHOJqyxvylKBP_ItZvGwkbzvxsvTQvEUEfW97jm6yHRjOkyjMwySpVTmhHfRhlCmiqljdfn5lJWPLY4i8yaSTPW9ajhlpkO5HORmL4vi8iMy99Q9oeRG07hfzeIC1wS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8500" cy="6477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800100"/>
            <wp:effectExtent l="0" t="0" r="0" b="0"/>
            <wp:docPr id="28" name="Picture 28" descr="https://lh4.googleusercontent.com/6dNMx3ETWyXb07cnzMk95AF-CfdMPm2MFlW6GRRxcOAdHAiRB1qga4vMHSyW29h4fSWHI19Jl7dyzEmR77TjlS6kYCt0byIMcM6RR3LcDx9ZEFbShiP2FYsgvwfhlfm8K04MmGY4ivc5wkLq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6dNMx3ETWyXb07cnzMk95AF-CfdMPm2MFlW6GRRxcOAdHAiRB1qga4vMHSyW29h4fSWHI19Jl7dyzEmR77TjlS6kYCt0byIMcM6RR3LcDx9ZEFbShiP2FYsgvwfhlfm8K04MmGY4ivc5wkLqj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0" cy="800100"/>
                    </a:xfrm>
                    <a:prstGeom prst="rect">
                      <a:avLst/>
                    </a:prstGeom>
                    <a:noFill/>
                    <a:ln>
                      <a:noFill/>
                    </a:ln>
                  </pic:spPr>
                </pic:pic>
              </a:graphicData>
            </a:graphic>
          </wp:inline>
        </w:drawing>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3.4</w:t>
      </w:r>
      <w:r w:rsidRPr="002831B5">
        <w:rPr>
          <w:rFonts w:ascii="Cambria" w:eastAsia="Times New Roman" w:hAnsi="Cambria" w:cs="Times New Roman"/>
          <w:b/>
          <w:bCs/>
          <w:color w:val="000000"/>
          <w:sz w:val="29"/>
          <w:szCs w:val="29"/>
        </w:rPr>
        <w:tab/>
        <w:t>Training the Algorithm</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We have split our data into training and testing sets, and now is finally the time to train our algorithm. Execute following command:</w:t>
      </w:r>
    </w:p>
    <w:p w:rsidR="002831B5" w:rsidRPr="002831B5" w:rsidRDefault="002831B5" w:rsidP="002831B5">
      <w:pPr>
        <w:spacing w:before="123"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With </w:t>
      </w:r>
      <w:proofErr w:type="spellStart"/>
      <w:r w:rsidRPr="002831B5">
        <w:rPr>
          <w:rFonts w:ascii="Cambria" w:eastAsia="Times New Roman" w:hAnsi="Cambria" w:cs="Times New Roman"/>
          <w:color w:val="000000"/>
          <w:sz w:val="24"/>
          <w:szCs w:val="24"/>
        </w:rPr>
        <w:t>Scikit</w:t>
      </w:r>
      <w:proofErr w:type="spellEnd"/>
      <w:r w:rsidRPr="002831B5">
        <w:rPr>
          <w:rFonts w:ascii="Cambria" w:eastAsia="Times New Roman" w:hAnsi="Cambria" w:cs="Times New Roman"/>
          <w:color w:val="000000"/>
          <w:sz w:val="24"/>
          <w:szCs w:val="24"/>
        </w:rPr>
        <w:t xml:space="preserve">-Learn it is extremely straightforward to implement linear regression models, as all you really need to do is import the </w:t>
      </w:r>
      <w:proofErr w:type="spellStart"/>
      <w:r w:rsidRPr="002831B5">
        <w:rPr>
          <w:rFonts w:ascii="Cambria" w:eastAsia="Times New Roman" w:hAnsi="Cambria" w:cs="Times New Roman"/>
          <w:color w:val="000000"/>
          <w:sz w:val="24"/>
          <w:szCs w:val="24"/>
        </w:rPr>
        <w:t>LinearRegression</w:t>
      </w:r>
      <w:proofErr w:type="spellEnd"/>
      <w:r w:rsidRPr="002831B5">
        <w:rPr>
          <w:rFonts w:ascii="Cambria" w:eastAsia="Times New Roman" w:hAnsi="Cambria" w:cs="Times New Roman"/>
          <w:color w:val="000000"/>
          <w:sz w:val="24"/>
          <w:szCs w:val="24"/>
        </w:rPr>
        <w:t xml:space="preserve"> class, instantiate it, and call the fit() method along with our training data. This is about as simple as it gets when using a machine learning library to train on your data.</w:t>
      </w:r>
      <w:r w:rsidRPr="002831B5">
        <w:rPr>
          <w:rFonts w:ascii="Times New Roman" w:eastAsia="Times New Roman" w:hAnsi="Times New Roman" w:cs="Times New Roman"/>
          <w:noProof/>
          <w:sz w:val="24"/>
          <w:szCs w:val="24"/>
        </w:rPr>
        <w:drawing>
          <wp:inline distT="0" distB="0" distL="0" distR="0">
            <wp:extent cx="7048500" cy="746760"/>
            <wp:effectExtent l="0" t="0" r="0" b="0"/>
            <wp:docPr id="27" name="Picture 27" descr="https://docs.google.com/drawings/d/srLBq4AlZkiy79l7BSy6-ZQ/image?w=740&amp;h=78&amp;rev=1&amp;ac=1&amp;parent=1gMUmXwyosqDb0ZQKCLH-IIa_qFEchATjYLNu7hud4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drawings/d/srLBq4AlZkiy79l7BSy6-ZQ/image?w=740&amp;h=78&amp;rev=1&amp;ac=1&amp;parent=1gMUmXwyosqDb0ZQKCLH-IIa_qFEchATjYLNu7hud4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8500" cy="746760"/>
                    </a:xfrm>
                    <a:prstGeom prst="rect">
                      <a:avLst/>
                    </a:prstGeom>
                    <a:noFill/>
                    <a:ln>
                      <a:noFill/>
                    </a:ln>
                  </pic:spPr>
                </pic:pic>
              </a:graphicData>
            </a:graphic>
          </wp:inline>
        </w:drawing>
      </w:r>
    </w:p>
    <w:p w:rsidR="002831B5" w:rsidRPr="002831B5" w:rsidRDefault="002831B5" w:rsidP="002831B5">
      <w:pPr>
        <w:spacing w:after="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In the theory section we said that linear regression model basically finds the best value for the intercept and slope, which results in a line that best fits the data. To see the value of the intercept and slop calculated by the linear regression algorithm for our dataset, execute the following code. To retrieve the intercept:</w:t>
      </w:r>
    </w:p>
    <w:p w:rsidR="002831B5" w:rsidRPr="002831B5" w:rsidRDefault="002831B5" w:rsidP="002831B5">
      <w:pPr>
        <w:spacing w:after="35"/>
        <w:ind w:left="-5" w:right="1652"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The resulting value you see should be approximately </w:t>
      </w:r>
      <w:r w:rsidRPr="002831B5">
        <w:rPr>
          <w:rFonts w:ascii="Cambria" w:eastAsia="Times New Roman" w:hAnsi="Cambria" w:cs="Times New Roman"/>
          <w:b/>
          <w:bCs/>
          <w:color w:val="000000"/>
          <w:sz w:val="24"/>
          <w:szCs w:val="24"/>
        </w:rPr>
        <w:t>2</w:t>
      </w:r>
      <w:r w:rsidRPr="002831B5">
        <w:rPr>
          <w:rFonts w:ascii="Cambria" w:eastAsia="Times New Roman" w:hAnsi="Cambria" w:cs="Times New Roman"/>
          <w:i/>
          <w:iCs/>
          <w:color w:val="000000"/>
          <w:sz w:val="24"/>
          <w:szCs w:val="24"/>
        </w:rPr>
        <w:t>.</w:t>
      </w:r>
      <w:r w:rsidRPr="002831B5">
        <w:rPr>
          <w:rFonts w:ascii="Cambria" w:eastAsia="Times New Roman" w:hAnsi="Cambria" w:cs="Times New Roman"/>
          <w:b/>
          <w:bCs/>
          <w:color w:val="000000"/>
          <w:sz w:val="24"/>
          <w:szCs w:val="24"/>
        </w:rPr>
        <w:t>01816004143</w:t>
      </w:r>
      <w:r w:rsidRPr="002831B5">
        <w:rPr>
          <w:rFonts w:ascii="Cambria" w:eastAsia="Times New Roman" w:hAnsi="Cambria" w:cs="Times New Roman"/>
          <w:i/>
          <w:iCs/>
          <w:color w:val="000000"/>
          <w:sz w:val="24"/>
          <w:szCs w:val="24"/>
        </w:rPr>
        <w:t xml:space="preserve">. </w:t>
      </w:r>
      <w:r w:rsidRPr="002831B5">
        <w:rPr>
          <w:rFonts w:ascii="Cambria" w:eastAsia="Times New Roman" w:hAnsi="Cambria" w:cs="Times New Roman"/>
          <w:color w:val="000000"/>
          <w:sz w:val="24"/>
          <w:szCs w:val="24"/>
        </w:rPr>
        <w:t>For retrieving the slope (coefficient of x):</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The result should be approximately </w:t>
      </w:r>
      <w:r w:rsidRPr="002831B5">
        <w:rPr>
          <w:rFonts w:ascii="Cambria" w:eastAsia="Times New Roman" w:hAnsi="Cambria" w:cs="Times New Roman"/>
          <w:b/>
          <w:bCs/>
          <w:color w:val="000000"/>
          <w:sz w:val="24"/>
          <w:szCs w:val="24"/>
        </w:rPr>
        <w:t>9</w:t>
      </w:r>
      <w:r w:rsidRPr="002831B5">
        <w:rPr>
          <w:rFonts w:ascii="Cambria" w:eastAsia="Times New Roman" w:hAnsi="Cambria" w:cs="Times New Roman"/>
          <w:i/>
          <w:iCs/>
          <w:color w:val="000000"/>
          <w:sz w:val="24"/>
          <w:szCs w:val="24"/>
        </w:rPr>
        <w:t>.</w:t>
      </w:r>
      <w:r w:rsidRPr="002831B5">
        <w:rPr>
          <w:rFonts w:ascii="Cambria" w:eastAsia="Times New Roman" w:hAnsi="Cambria" w:cs="Times New Roman"/>
          <w:b/>
          <w:bCs/>
          <w:color w:val="000000"/>
          <w:sz w:val="24"/>
          <w:szCs w:val="24"/>
        </w:rPr>
        <w:t>91065648</w:t>
      </w:r>
      <w:r w:rsidRPr="002831B5">
        <w:rPr>
          <w:rFonts w:ascii="Cambria" w:eastAsia="Times New Roman" w:hAnsi="Cambria" w:cs="Times New Roman"/>
          <w:color w:val="000000"/>
          <w:sz w:val="24"/>
          <w:szCs w:val="24"/>
        </w:rPr>
        <w:t>.</w:t>
      </w:r>
    </w:p>
    <w:p w:rsidR="002831B5" w:rsidRPr="002831B5" w:rsidRDefault="002831B5" w:rsidP="002831B5">
      <w:pPr>
        <w:spacing w:after="431"/>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This means that for every one unit of change in hours studied, the change in the score is about 9.91%. Or in simpler words, if a student studies one hour more than they previously </w:t>
      </w:r>
      <w:r w:rsidRPr="002831B5">
        <w:rPr>
          <w:rFonts w:ascii="Cambria" w:eastAsia="Times New Roman" w:hAnsi="Cambria" w:cs="Times New Roman"/>
          <w:color w:val="000000"/>
          <w:sz w:val="24"/>
          <w:szCs w:val="24"/>
        </w:rPr>
        <w:lastRenderedPageBreak/>
        <w:t>studied for an exam, they can expect to achieve an increase of 9.91% in the score achieved by the student previously.</w:t>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3.5</w:t>
      </w:r>
      <w:r w:rsidRPr="002831B5">
        <w:rPr>
          <w:rFonts w:ascii="Cambria" w:eastAsia="Times New Roman" w:hAnsi="Cambria" w:cs="Times New Roman"/>
          <w:b/>
          <w:bCs/>
          <w:color w:val="000000"/>
          <w:sz w:val="29"/>
          <w:szCs w:val="29"/>
        </w:rPr>
        <w:tab/>
        <w:t>Making Predictions</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Now that we have trained our algorithm, it’s time to make some predictions. To do so, we will use our test data and see how accurately our algorithm predicts the percentage score. To make pre-dictions on the test data, execute the following script:</w:t>
      </w:r>
      <w:r w:rsidRPr="002831B5">
        <w:rPr>
          <w:rFonts w:ascii="Times New Roman" w:eastAsia="Times New Roman" w:hAnsi="Times New Roman" w:cs="Times New Roman"/>
          <w:noProof/>
          <w:sz w:val="24"/>
          <w:szCs w:val="24"/>
        </w:rPr>
        <w:drawing>
          <wp:inline distT="0" distB="0" distL="0" distR="0">
            <wp:extent cx="7048500" cy="495300"/>
            <wp:effectExtent l="0" t="0" r="0" b="0"/>
            <wp:docPr id="26" name="Picture 26" descr="https://lh5.googleusercontent.com/WpkBkAwzUr1Fz9miGTqdZK44_tqxJizB1teyoMLGoQhcFvgpaRbRuGKG_WqkSpJ3aXpmCmbSa3m5EhN9Y0VAQ2tH_gvWg8xhdnPfYqQ62mVGrT68YLwcYeyBW45ciTBLFrBJ_ZOyPptrY_9n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pkBkAwzUr1Fz9miGTqdZK44_tqxJizB1teyoMLGoQhcFvgpaRbRuGKG_WqkSpJ3aXpmCmbSa3m5EhN9Y0VAQ2tH_gvWg8xhdnPfYqQ62mVGrT68YLwcYeyBW45ciTBLFrBJ_ZOyPptrY_9nB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8500" cy="4953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647700"/>
            <wp:effectExtent l="0" t="0" r="0" b="0"/>
            <wp:docPr id="25" name="Picture 25" descr="https://lh6.googleusercontent.com/ZeDU6AFEPfUf8PVSe8p29rsX5y5NQmAdluB1Q9eimTV5MDw9VOvm2OYoJQILv5km1YZq0UHtaDyyPkI1UN3xl1Hc3gF3AoaJbskBV89tmlQQFvCoq8r8dMhlyNdo0mq_9z7-vzN34_h0zBNg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ZeDU6AFEPfUf8PVSe8p29rsX5y5NQmAdluB1Q9eimTV5MDw9VOvm2OYoJQILv5km1YZq0UHtaDyyPkI1UN3xl1Hc3gF3AoaJbskBV89tmlQQFvCoq8r8dMhlyNdo0mq_9z7-vzN34_h0zBNgf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8500" cy="6477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548640"/>
            <wp:effectExtent l="0" t="0" r="0" b="3810"/>
            <wp:docPr id="24" name="Picture 24" descr="https://lh5.googleusercontent.com/e3w3-2Sp71Me4hoLMTGnbKcQ3j8VdldhpdXoDfwPw5O24Cu5dOCH85rjL4HWhXzu4acR4mVGE_KU0z3MMNmDEkInsfsHJxW2Yt_aiyRsSqs35CVDP-fhx4GDIXjMc4SWRdxiNSBHl1iUdSU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e3w3-2Sp71Me4hoLMTGnbKcQ3j8VdldhpdXoDfwPw5O24Cu5dOCH85rjL4HWhXzu4acR4mVGE_KU0z3MMNmDEkInsfsHJxW2Yt_aiyRsSqs35CVDP-fhx4GDIXjMc4SWRdxiNSBHl1iUdSUGx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0" cy="54864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762000"/>
            <wp:effectExtent l="0" t="0" r="0" b="0"/>
            <wp:docPr id="23" name="Picture 23" descr="https://lh4.googleusercontent.com/gj3GqUAUexf181yddvo10IanmdFnisztjmKHC2ZgZF6f8zo3ckTUN2q2ytIrFNbTdHIoBB9cauiy98nyDSWoJhWR4vrnQTEXF8GKzDKcJsXBJuZkPme2M229eI91Euo65oRphO3URTE6H5W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gj3GqUAUexf181yddvo10IanmdFnisztjmKHC2ZgZF6f8zo3ckTUN2q2ytIrFNbTdHIoBB9cauiy98nyDSWoJhWR4vrnQTEXF8GKzDKcJsXBJuZkPme2M229eI91Euo65oRphO3URTE6H5WZH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762000"/>
                    </a:xfrm>
                    <a:prstGeom prst="rect">
                      <a:avLst/>
                    </a:prstGeom>
                    <a:noFill/>
                    <a:ln>
                      <a:noFill/>
                    </a:ln>
                  </pic:spPr>
                </pic:pic>
              </a:graphicData>
            </a:graphic>
          </wp:inline>
        </w:drawing>
      </w:r>
    </w:p>
    <w:p w:rsidR="002831B5" w:rsidRPr="002831B5" w:rsidRDefault="002831B5" w:rsidP="002831B5">
      <w:pPr>
        <w:spacing w:before="123" w:after="315"/>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The y </w:t>
      </w:r>
      <w:proofErr w:type="spellStart"/>
      <w:r w:rsidRPr="002831B5">
        <w:rPr>
          <w:rFonts w:ascii="Cambria" w:eastAsia="Times New Roman" w:hAnsi="Cambria" w:cs="Times New Roman"/>
          <w:color w:val="000000"/>
          <w:sz w:val="24"/>
          <w:szCs w:val="24"/>
        </w:rPr>
        <w:t>pred</w:t>
      </w:r>
      <w:proofErr w:type="spellEnd"/>
      <w:r w:rsidRPr="002831B5">
        <w:rPr>
          <w:rFonts w:ascii="Cambria" w:eastAsia="Times New Roman" w:hAnsi="Cambria" w:cs="Times New Roman"/>
          <w:color w:val="000000"/>
          <w:sz w:val="24"/>
          <w:szCs w:val="24"/>
        </w:rPr>
        <w:t xml:space="preserve"> is a </w:t>
      </w:r>
      <w:proofErr w:type="spellStart"/>
      <w:r w:rsidRPr="002831B5">
        <w:rPr>
          <w:rFonts w:ascii="Cambria" w:eastAsia="Times New Roman" w:hAnsi="Cambria" w:cs="Times New Roman"/>
          <w:color w:val="000000"/>
          <w:sz w:val="24"/>
          <w:szCs w:val="24"/>
        </w:rPr>
        <w:t>numpy</w:t>
      </w:r>
      <w:proofErr w:type="spellEnd"/>
      <w:r w:rsidRPr="002831B5">
        <w:rPr>
          <w:rFonts w:ascii="Cambria" w:eastAsia="Times New Roman" w:hAnsi="Cambria" w:cs="Times New Roman"/>
          <w:color w:val="000000"/>
          <w:sz w:val="24"/>
          <w:szCs w:val="24"/>
        </w:rPr>
        <w:t xml:space="preserve"> array that contains all the predicted values for the input values in the X test series.</w:t>
      </w:r>
    </w:p>
    <w:p w:rsidR="002831B5" w:rsidRPr="002831B5" w:rsidRDefault="002831B5" w:rsidP="002831B5">
      <w:pPr>
        <w:spacing w:after="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To compare the actual output values for X test with the predicted values, execute the following script: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output looks like this:</w:t>
      </w:r>
    </w:p>
    <w:p w:rsidR="002831B5" w:rsidRPr="002831B5" w:rsidRDefault="002831B5" w:rsidP="002831B5">
      <w:pPr>
        <w:spacing w:after="412"/>
        <w:ind w:right="-1185"/>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6598920" cy="2286000"/>
            <wp:effectExtent l="0" t="0" r="0" b="0"/>
            <wp:docPr id="22" name="Picture 22" descr="https://lh3.googleusercontent.com/tra-DoJw3XBY06_0J2dSuNCBNr-OWZlbkUgrxBZIh10uEcFGfdPvpTDhVAkVlZEx_KRcLFiqHJCEjqNVeVWB09WparqP9eqBwBjg6iZiUxM7U2MXvT3y1eZDVSCmNF_2H2Dv78caF08JThu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tra-DoJw3XBY06_0J2dSuNCBNr-OWZlbkUgrxBZIh10uEcFGfdPvpTDhVAkVlZEx_KRcLFiqHJCEjqNVeVWB09WparqP9eqBwBjg6iZiUxM7U2MXvT3y1eZDVSCmNF_2H2Dv78caF08JThuT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8920" cy="2286000"/>
                    </a:xfrm>
                    <a:prstGeom prst="rect">
                      <a:avLst/>
                    </a:prstGeom>
                    <a:noFill/>
                    <a:ln>
                      <a:noFill/>
                    </a:ln>
                  </pic:spPr>
                </pic:pic>
              </a:graphicData>
            </a:graphic>
          </wp:inline>
        </w:drawing>
      </w:r>
    </w:p>
    <w:p w:rsidR="002831B5" w:rsidRPr="002831B5" w:rsidRDefault="002831B5" w:rsidP="002831B5">
      <w:pPr>
        <w:spacing w:after="280"/>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Though our model is not very precise, the predicted percentages are close to the actual ones.</w:t>
      </w:r>
    </w:p>
    <w:p w:rsidR="002831B5" w:rsidRPr="002831B5" w:rsidRDefault="002831B5" w:rsidP="002831B5">
      <w:pPr>
        <w:spacing w:after="829"/>
        <w:ind w:left="-15" w:firstLine="351"/>
        <w:jc w:val="both"/>
        <w:rPr>
          <w:rFonts w:ascii="Times New Roman" w:eastAsia="Times New Roman" w:hAnsi="Times New Roman" w:cs="Times New Roman"/>
          <w:sz w:val="24"/>
          <w:szCs w:val="24"/>
        </w:rPr>
      </w:pPr>
      <w:proofErr w:type="spellStart"/>
      <w:r w:rsidRPr="002831B5">
        <w:rPr>
          <w:rFonts w:ascii="Cambria" w:eastAsia="Times New Roman" w:hAnsi="Cambria" w:cs="Times New Roman"/>
          <w:b/>
          <w:bCs/>
          <w:color w:val="000000"/>
          <w:sz w:val="24"/>
          <w:szCs w:val="24"/>
        </w:rPr>
        <w:lastRenderedPageBreak/>
        <w:t>Note:</w:t>
      </w:r>
      <w:r w:rsidRPr="002831B5">
        <w:rPr>
          <w:rFonts w:ascii="Cambria" w:eastAsia="Times New Roman" w:hAnsi="Cambria" w:cs="Times New Roman"/>
          <w:color w:val="000000"/>
          <w:sz w:val="24"/>
          <w:szCs w:val="24"/>
        </w:rPr>
        <w:t>The</w:t>
      </w:r>
      <w:proofErr w:type="spellEnd"/>
      <w:r w:rsidRPr="002831B5">
        <w:rPr>
          <w:rFonts w:ascii="Cambria" w:eastAsia="Times New Roman" w:hAnsi="Cambria" w:cs="Times New Roman"/>
          <w:color w:val="000000"/>
          <w:sz w:val="24"/>
          <w:szCs w:val="24"/>
        </w:rPr>
        <w:t xml:space="preserve"> values in the columns above may be different in your case because the train test split function randomly splits data into train and test sets, and your splits are likely different from the one shown in this article.</w:t>
      </w:r>
    </w:p>
    <w:p w:rsidR="002831B5" w:rsidRPr="002831B5" w:rsidRDefault="002831B5" w:rsidP="002831B5">
      <w:pPr>
        <w:spacing w:after="104"/>
        <w:ind w:left="-15"/>
        <w:outlineLvl w:val="0"/>
        <w:rPr>
          <w:rFonts w:ascii="Times New Roman" w:eastAsia="Times New Roman" w:hAnsi="Times New Roman" w:cs="Times New Roman"/>
          <w:b/>
          <w:bCs/>
          <w:kern w:val="36"/>
          <w:sz w:val="48"/>
          <w:szCs w:val="48"/>
        </w:rPr>
      </w:pPr>
      <w:r w:rsidRPr="002831B5">
        <w:rPr>
          <w:rFonts w:ascii="Cambria" w:eastAsia="Times New Roman" w:hAnsi="Cambria" w:cs="Times New Roman"/>
          <w:b/>
          <w:bCs/>
          <w:color w:val="000000"/>
          <w:kern w:val="36"/>
          <w:sz w:val="34"/>
          <w:szCs w:val="34"/>
        </w:rPr>
        <w:t>4</w:t>
      </w:r>
      <w:r w:rsidRPr="002831B5">
        <w:rPr>
          <w:rFonts w:ascii="Cambria" w:eastAsia="Times New Roman" w:hAnsi="Cambria" w:cs="Times New Roman"/>
          <w:b/>
          <w:bCs/>
          <w:color w:val="000000"/>
          <w:kern w:val="36"/>
          <w:sz w:val="34"/>
          <w:szCs w:val="34"/>
        </w:rPr>
        <w:tab/>
        <w:t>Evaluating the Algorithm</w:t>
      </w:r>
    </w:p>
    <w:p w:rsidR="002831B5" w:rsidRPr="002831B5" w:rsidRDefault="002831B5" w:rsidP="002831B5">
      <w:pPr>
        <w:spacing w:after="50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final step is to evaluate the performance of algorithm. This step is particularly important to compare how well different algorithms perform on a particular dataset. For regression algorithms, three evaluation metrics are commonly used:</w:t>
      </w:r>
    </w:p>
    <w:p w:rsidR="002831B5" w:rsidRPr="002831B5" w:rsidRDefault="002831B5" w:rsidP="002831B5">
      <w:pPr>
        <w:numPr>
          <w:ilvl w:val="0"/>
          <w:numId w:val="24"/>
        </w:numPr>
        <w:spacing w:after="63"/>
        <w:ind w:left="709"/>
        <w:jc w:val="both"/>
        <w:textAlignment w:val="baseline"/>
        <w:rPr>
          <w:rFonts w:ascii="Cambria" w:eastAsia="Times New Roman" w:hAnsi="Cambria" w:cs="Times New Roman"/>
          <w:color w:val="000000"/>
          <w:sz w:val="24"/>
          <w:szCs w:val="24"/>
        </w:rPr>
      </w:pPr>
      <w:r w:rsidRPr="002831B5">
        <w:rPr>
          <w:rFonts w:ascii="Cambria" w:eastAsia="Times New Roman" w:hAnsi="Cambria" w:cs="Times New Roman"/>
          <w:color w:val="000000"/>
          <w:sz w:val="24"/>
          <w:szCs w:val="24"/>
        </w:rPr>
        <w:t>Mean Absolute Error (MAE) is the mean of the absolute value of the errors. It is calculated as:</w:t>
      </w:r>
    </w:p>
    <w:p w:rsidR="002831B5" w:rsidRPr="002831B5" w:rsidRDefault="002831B5" w:rsidP="002831B5">
      <w:pPr>
        <w:spacing w:after="611"/>
        <w:ind w:left="585"/>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2423160" cy="952500"/>
            <wp:effectExtent l="0" t="0" r="0" b="0"/>
            <wp:docPr id="21" name="Picture 21" descr="https://lh6.googleusercontent.com/9_5UcXG26_2cpGk6MTMp31bA-MB3Zr5nkM9IgK8GlKXwdaof6B_t-_-HBPvLOsXcN1qpJ_uKl_BU_SSzkLa2cUO-0FhcpJmsmAMCr3tT9a68uBu_BcoTlqgjekLk6p0C3YAw_fCNu092g63p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9_5UcXG26_2cpGk6MTMp31bA-MB3Zr5nkM9IgK8GlKXwdaof6B_t-_-HBPvLOsXcN1qpJ_uKl_BU_SSzkLa2cUO-0FhcpJmsmAMCr3tT9a68uBu_BcoTlqgjekLk6p0C3YAw_fCNu092g63pS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3160" cy="952500"/>
                    </a:xfrm>
                    <a:prstGeom prst="rect">
                      <a:avLst/>
                    </a:prstGeom>
                    <a:noFill/>
                    <a:ln>
                      <a:noFill/>
                    </a:ln>
                  </pic:spPr>
                </pic:pic>
              </a:graphicData>
            </a:graphic>
          </wp:inline>
        </w:drawing>
      </w:r>
    </w:p>
    <w:p w:rsidR="002831B5" w:rsidRPr="002831B5" w:rsidRDefault="002831B5" w:rsidP="002831B5">
      <w:pPr>
        <w:numPr>
          <w:ilvl w:val="0"/>
          <w:numId w:val="25"/>
        </w:numPr>
        <w:ind w:left="709"/>
        <w:jc w:val="both"/>
        <w:textAlignment w:val="baseline"/>
        <w:rPr>
          <w:rFonts w:ascii="Cambria" w:eastAsia="Times New Roman" w:hAnsi="Cambria" w:cs="Times New Roman"/>
          <w:color w:val="000000"/>
          <w:sz w:val="24"/>
          <w:szCs w:val="24"/>
        </w:rPr>
      </w:pPr>
      <w:r w:rsidRPr="002831B5">
        <w:rPr>
          <w:rFonts w:ascii="Cambria" w:eastAsia="Times New Roman" w:hAnsi="Cambria" w:cs="Times New Roman"/>
          <w:color w:val="000000"/>
          <w:sz w:val="24"/>
          <w:szCs w:val="24"/>
        </w:rPr>
        <w:t>Mean Squared Error (MSE) is the mean of the squared errors and is calculated as:</w:t>
      </w:r>
    </w:p>
    <w:p w:rsidR="002831B5" w:rsidRPr="002831B5" w:rsidRDefault="002831B5" w:rsidP="002831B5">
      <w:pPr>
        <w:spacing w:after="611"/>
        <w:ind w:left="585"/>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2476500" cy="952500"/>
            <wp:effectExtent l="0" t="0" r="0" b="0"/>
            <wp:docPr id="20" name="Picture 20" descr="https://lh6.googleusercontent.com/Kj7bhIQRwcIsKigK_WrNUkiLHAU4I0cz1EiVA_8PZ6xk6A1IjMSC4MjnxcYymbisffcWGqI2_WSXUJWYpL3uEBoaXY1ovRndxIKbJa-UGnm34CM0hgrIZ0-Uq-VpDUnhHYzr49vIS7zWYO_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j7bhIQRwcIsKigK_WrNUkiLHAU4I0cz1EiVA_8PZ6xk6A1IjMSC4MjnxcYymbisffcWGqI2_WSXUJWYpL3uEBoaXY1ovRndxIKbJa-UGnm34CM0hgrIZ0-Uq-VpDUnhHYzr49vIS7zWYO_SW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952500"/>
                    </a:xfrm>
                    <a:prstGeom prst="rect">
                      <a:avLst/>
                    </a:prstGeom>
                    <a:noFill/>
                    <a:ln>
                      <a:noFill/>
                    </a:ln>
                  </pic:spPr>
                </pic:pic>
              </a:graphicData>
            </a:graphic>
          </wp:inline>
        </w:drawing>
      </w:r>
    </w:p>
    <w:p w:rsidR="002831B5" w:rsidRPr="002831B5" w:rsidRDefault="002831B5" w:rsidP="002831B5">
      <w:pPr>
        <w:numPr>
          <w:ilvl w:val="0"/>
          <w:numId w:val="26"/>
        </w:numPr>
        <w:spacing w:after="63"/>
        <w:ind w:left="709"/>
        <w:jc w:val="both"/>
        <w:textAlignment w:val="baseline"/>
        <w:rPr>
          <w:rFonts w:ascii="Cambria" w:eastAsia="Times New Roman" w:hAnsi="Cambria" w:cs="Times New Roman"/>
          <w:color w:val="000000"/>
          <w:sz w:val="24"/>
          <w:szCs w:val="24"/>
        </w:rPr>
      </w:pPr>
      <w:r w:rsidRPr="002831B5">
        <w:rPr>
          <w:rFonts w:ascii="Cambria" w:eastAsia="Times New Roman" w:hAnsi="Cambria" w:cs="Times New Roman"/>
          <w:color w:val="000000"/>
          <w:sz w:val="24"/>
          <w:szCs w:val="24"/>
        </w:rPr>
        <w:t>Root Mean Squared Error (RMSE) is the square root of the mean of the squared errors:</w:t>
      </w:r>
    </w:p>
    <w:p w:rsidR="002831B5" w:rsidRPr="002831B5" w:rsidRDefault="002831B5" w:rsidP="002831B5">
      <w:pPr>
        <w:spacing w:after="611"/>
        <w:ind w:left="585"/>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2628900" cy="1165860"/>
            <wp:effectExtent l="0" t="0" r="0" b="0"/>
            <wp:docPr id="19" name="Picture 19" descr="https://lh4.googleusercontent.com/OD4AXO8-m7ZPDZOB9xZarXU_I-L0jo6GcB-0_3HNifj4UQTfVTofmh1x7QtLGpZ0T6RT1wFgZySHfmfhY5EX8YjAfQShP7QYUxN9aA4BWDIKg0OdXdCo214WzUN_eRI2Mg_nncxeQsNqEnHi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OD4AXO8-m7ZPDZOB9xZarXU_I-L0jo6GcB-0_3HNifj4UQTfVTofmh1x7QtLGpZ0T6RT1wFgZySHfmfhY5EX8YjAfQShP7QYUxN9aA4BWDIKg0OdXdCo214WzUN_eRI2Mg_nncxeQsNqEnHiu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900" cy="1165860"/>
                    </a:xfrm>
                    <a:prstGeom prst="rect">
                      <a:avLst/>
                    </a:prstGeom>
                    <a:noFill/>
                    <a:ln>
                      <a:noFill/>
                    </a:ln>
                  </pic:spPr>
                </pic:pic>
              </a:graphicData>
            </a:graphic>
          </wp:inline>
        </w:drawing>
      </w:r>
    </w:p>
    <w:p w:rsidR="002831B5" w:rsidRPr="002831B5" w:rsidRDefault="002831B5" w:rsidP="002831B5">
      <w:pPr>
        <w:spacing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Luckily, we don’t have to perform these calculations manually. The </w:t>
      </w:r>
      <w:proofErr w:type="spellStart"/>
      <w:r w:rsidRPr="002831B5">
        <w:rPr>
          <w:rFonts w:ascii="Cambria" w:eastAsia="Times New Roman" w:hAnsi="Cambria" w:cs="Times New Roman"/>
          <w:color w:val="000000"/>
          <w:sz w:val="24"/>
          <w:szCs w:val="24"/>
        </w:rPr>
        <w:t>Scikit</w:t>
      </w:r>
      <w:proofErr w:type="spellEnd"/>
      <w:r w:rsidRPr="002831B5">
        <w:rPr>
          <w:rFonts w:ascii="Cambria" w:eastAsia="Times New Roman" w:hAnsi="Cambria" w:cs="Times New Roman"/>
          <w:color w:val="000000"/>
          <w:sz w:val="24"/>
          <w:szCs w:val="24"/>
        </w:rPr>
        <w:t>-Learn library comes with pre-built functions that can be used to find out these values for us.</w:t>
      </w:r>
    </w:p>
    <w:p w:rsidR="002831B5" w:rsidRPr="002831B5" w:rsidRDefault="002831B5" w:rsidP="002831B5">
      <w:pPr>
        <w:spacing w:after="34"/>
        <w:ind w:hanging="10"/>
        <w:jc w:val="right"/>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lastRenderedPageBreak/>
        <w:t>Let’s find the values for these metrics using our test data. Execute the following code:</w:t>
      </w:r>
      <w:r w:rsidRPr="002831B5">
        <w:rPr>
          <w:rFonts w:ascii="Times New Roman" w:eastAsia="Times New Roman" w:hAnsi="Times New Roman" w:cs="Times New Roman"/>
          <w:noProof/>
          <w:sz w:val="24"/>
          <w:szCs w:val="24"/>
        </w:rPr>
        <w:drawing>
          <wp:inline distT="0" distB="0" distL="0" distR="0">
            <wp:extent cx="7048500" cy="967740"/>
            <wp:effectExtent l="0" t="0" r="0" b="3810"/>
            <wp:docPr id="18" name="Picture 18" descr="https://lh3.googleusercontent.com/VGxL40Qgy_soWQyYH_8lIEsJ94cxrbno29RFJCgHJrAGFtv2lwVG-aHN0NlxXwZnogHW7hNnuYdVVhiRWs4GQFoZu_EWUcIccJbstDPScUXBLRA0jKbqlN9R94eK7bGKO1G8BuAuzwJQ4dN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VGxL40Qgy_soWQyYH_8lIEsJ94cxrbno29RFJCgHJrAGFtv2lwVG-aHN0NlxXwZnogHW7hNnuYdVVhiRWs4GQFoZu_EWUcIccJbstDPScUXBLRA0jKbqlN9R94eK7bGKO1G8BuAuzwJQ4dNXi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0" cy="967740"/>
                    </a:xfrm>
                    <a:prstGeom prst="rect">
                      <a:avLst/>
                    </a:prstGeom>
                    <a:noFill/>
                    <a:ln>
                      <a:noFill/>
                    </a:ln>
                  </pic:spPr>
                </pic:pic>
              </a:graphicData>
            </a:graphic>
          </wp:inline>
        </w:drawing>
      </w:r>
    </w:p>
    <w:p w:rsidR="002831B5" w:rsidRPr="002831B5" w:rsidRDefault="002831B5" w:rsidP="002831B5">
      <w:pPr>
        <w:spacing w:before="123" w:after="3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output will look similar to this (but probably slightly different):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You can see that the value of root mean squared error is 4.64, which is less than 10% of the mean value of the percentages of all the students i.e. 51.48. This means that our algorithm did a decent job.</w:t>
      </w:r>
    </w:p>
    <w:p w:rsidR="002831B5" w:rsidRPr="002831B5" w:rsidRDefault="002831B5" w:rsidP="002831B5">
      <w:pPr>
        <w:spacing w:after="104"/>
        <w:ind w:left="-15"/>
        <w:outlineLvl w:val="0"/>
        <w:rPr>
          <w:rFonts w:ascii="Times New Roman" w:eastAsia="Times New Roman" w:hAnsi="Times New Roman" w:cs="Times New Roman"/>
          <w:b/>
          <w:bCs/>
          <w:kern w:val="36"/>
          <w:sz w:val="48"/>
          <w:szCs w:val="48"/>
        </w:rPr>
      </w:pPr>
      <w:r w:rsidRPr="002831B5">
        <w:rPr>
          <w:rFonts w:ascii="Cambria" w:eastAsia="Times New Roman" w:hAnsi="Cambria" w:cs="Times New Roman"/>
          <w:b/>
          <w:bCs/>
          <w:color w:val="000000"/>
          <w:kern w:val="36"/>
          <w:sz w:val="34"/>
          <w:szCs w:val="34"/>
        </w:rPr>
        <w:t>5</w:t>
      </w:r>
      <w:r w:rsidRPr="002831B5">
        <w:rPr>
          <w:rFonts w:ascii="Cambria" w:eastAsia="Times New Roman" w:hAnsi="Cambria" w:cs="Times New Roman"/>
          <w:b/>
          <w:bCs/>
          <w:color w:val="000000"/>
          <w:kern w:val="36"/>
          <w:sz w:val="34"/>
          <w:szCs w:val="34"/>
        </w:rPr>
        <w:tab/>
        <w:t>Multiple Linear Regression</w:t>
      </w:r>
    </w:p>
    <w:p w:rsidR="002831B5" w:rsidRPr="002831B5" w:rsidRDefault="002831B5" w:rsidP="002831B5">
      <w:pPr>
        <w:spacing w:after="28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In the previous section we performed linear regression involving two variables. Almost all real world problems that you are going to encounter will have more than two variables. Linear regression involving multiple variables is </w:t>
      </w:r>
      <w:proofErr w:type="gramStart"/>
      <w:r w:rsidRPr="002831B5">
        <w:rPr>
          <w:rFonts w:ascii="Cambria" w:eastAsia="Times New Roman" w:hAnsi="Cambria" w:cs="Times New Roman"/>
          <w:color w:val="000000"/>
          <w:sz w:val="24"/>
          <w:szCs w:val="24"/>
        </w:rPr>
        <w:t>called ”</w:t>
      </w:r>
      <w:proofErr w:type="gramEnd"/>
      <w:r w:rsidRPr="002831B5">
        <w:rPr>
          <w:rFonts w:ascii="Cambria" w:eastAsia="Times New Roman" w:hAnsi="Cambria" w:cs="Times New Roman"/>
          <w:color w:val="000000"/>
          <w:sz w:val="24"/>
          <w:szCs w:val="24"/>
        </w:rPr>
        <w:t>multiple linear regression”. The steps to perform multiple linear regression are almost similar to that of simple linear regression. The difference lies in the evaluation. You can use it to find out which factor has the highest impact on the predicted output and how different variables relate to each other.</w:t>
      </w:r>
    </w:p>
    <w:p w:rsidR="002831B5" w:rsidRPr="002831B5" w:rsidRDefault="002831B5" w:rsidP="002831B5">
      <w:pPr>
        <w:spacing w:after="289"/>
        <w:ind w:left="-15" w:right="-15" w:firstLine="351"/>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In this section we will use multiple linear regression to predict the gas consumptions (in millions of gallons) in 48 US states based upon gas taxes (in cents), per capita income (dollars), paved highways (in miles) and the proportion of population that has a </w:t>
      </w:r>
      <w:proofErr w:type="spellStart"/>
      <w:r w:rsidRPr="002831B5">
        <w:rPr>
          <w:rFonts w:ascii="Cambria" w:eastAsia="Times New Roman" w:hAnsi="Cambria" w:cs="Times New Roman"/>
          <w:color w:val="000000"/>
          <w:sz w:val="24"/>
          <w:szCs w:val="24"/>
        </w:rPr>
        <w:t>drivers</w:t>
      </w:r>
      <w:proofErr w:type="spellEnd"/>
      <w:r w:rsidRPr="002831B5">
        <w:rPr>
          <w:rFonts w:ascii="Cambria" w:eastAsia="Times New Roman" w:hAnsi="Cambria" w:cs="Times New Roman"/>
          <w:color w:val="000000"/>
          <w:sz w:val="24"/>
          <w:szCs w:val="24"/>
        </w:rPr>
        <w:t xml:space="preserve"> license.</w:t>
      </w:r>
      <w:r w:rsidRPr="002831B5">
        <w:rPr>
          <w:rFonts w:ascii="Times New Roman" w:eastAsia="Times New Roman" w:hAnsi="Times New Roman" w:cs="Times New Roman"/>
          <w:noProof/>
          <w:sz w:val="24"/>
          <w:szCs w:val="24"/>
        </w:rPr>
        <w:drawing>
          <wp:inline distT="0" distB="0" distL="0" distR="0">
            <wp:extent cx="7048500" cy="1104900"/>
            <wp:effectExtent l="0" t="0" r="0" b="0"/>
            <wp:docPr id="17" name="Picture 17" descr="https://lh4.googleusercontent.com/zJ7wAzhI9hFgSHIyGGoXbZT43zJHr0MQHbBsz_CQsK0ah3x8BEb4tFHrs5pcpnUBTN2dNix36TPP3FtYT1pPo_k2Mb3_gcW8D-DxtOr4M6PWue5f3dOS_RzRkjGNvvl7RSNkPjA8WcarzOep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zJ7wAzhI9hFgSHIyGGoXbZT43zJHr0MQHbBsz_CQsK0ah3x8BEb4tFHrs5pcpnUBTN2dNix36TPP3FtYT1pPo_k2Mb3_gcW8D-DxtOr4M6PWue5f3dOS_RzRkjGNvvl7RSNkPjA8WcarzOepL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0" cy="1104900"/>
                    </a:xfrm>
                    <a:prstGeom prst="rect">
                      <a:avLst/>
                    </a:prstGeom>
                    <a:noFill/>
                    <a:ln>
                      <a:noFill/>
                    </a:ln>
                  </pic:spPr>
                </pic:pic>
              </a:graphicData>
            </a:graphic>
          </wp:inline>
        </w:drawing>
      </w:r>
    </w:p>
    <w:p w:rsidR="002831B5" w:rsidRPr="002831B5" w:rsidRDefault="002831B5" w:rsidP="002831B5">
      <w:pPr>
        <w:spacing w:after="8"/>
        <w:ind w:hanging="36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details of the dataset can be found at this link:</w:t>
      </w:r>
    </w:p>
    <w:p w:rsidR="002831B5" w:rsidRPr="002831B5" w:rsidRDefault="002831B5" w:rsidP="002831B5">
      <w:pPr>
        <w:spacing w:after="10"/>
        <w:ind w:left="-5" w:firstLine="5"/>
        <w:rPr>
          <w:rFonts w:ascii="Times New Roman" w:eastAsia="Times New Roman" w:hAnsi="Times New Roman" w:cs="Times New Roman"/>
          <w:sz w:val="24"/>
          <w:szCs w:val="24"/>
        </w:rPr>
      </w:pPr>
      <w:hyperlink r:id="rId35" w:history="1">
        <w:r w:rsidRPr="002831B5">
          <w:rPr>
            <w:rFonts w:ascii="Calibri" w:eastAsia="Times New Roman" w:hAnsi="Calibri" w:cs="Calibri"/>
            <w:color w:val="000000"/>
            <w:sz w:val="24"/>
            <w:szCs w:val="24"/>
          </w:rPr>
          <w:t>http://people.sc.fsu.edu/~jburkardt/datasets/regression/x16.txt</w:t>
        </w:r>
      </w:hyperlink>
    </w:p>
    <w:p w:rsidR="002831B5" w:rsidRPr="002831B5" w:rsidRDefault="002831B5" w:rsidP="002831B5">
      <w:pPr>
        <w:spacing w:after="720"/>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first two columns in the above dataset do not provide any useful information, therefore they have been removed from the dataset file. Now let’s develop a regression model for this task.</w:t>
      </w:r>
    </w:p>
    <w:p w:rsidR="002831B5" w:rsidRPr="002831B5" w:rsidRDefault="002831B5" w:rsidP="002831B5">
      <w:pPr>
        <w:spacing w:after="92"/>
        <w:ind w:left="-15"/>
        <w:rPr>
          <w:rFonts w:ascii="Times New Roman" w:eastAsia="Times New Roman" w:hAnsi="Times New Roman" w:cs="Times New Roman"/>
          <w:sz w:val="24"/>
          <w:szCs w:val="24"/>
        </w:rPr>
      </w:pPr>
      <w:r w:rsidRPr="002831B5">
        <w:rPr>
          <w:rFonts w:ascii="Cambria" w:eastAsia="Times New Roman" w:hAnsi="Cambria" w:cs="Times New Roman"/>
          <w:b/>
          <w:bCs/>
          <w:color w:val="000000"/>
          <w:sz w:val="29"/>
          <w:szCs w:val="29"/>
        </w:rPr>
        <w:lastRenderedPageBreak/>
        <w:t>5.1</w:t>
      </w:r>
      <w:r w:rsidRPr="002831B5">
        <w:rPr>
          <w:rFonts w:ascii="Cambria" w:eastAsia="Times New Roman" w:hAnsi="Cambria" w:cs="Times New Roman"/>
          <w:b/>
          <w:bCs/>
          <w:color w:val="000000"/>
          <w:sz w:val="29"/>
          <w:szCs w:val="29"/>
        </w:rPr>
        <w:tab/>
        <w:t>Importing Libraries</w:t>
      </w:r>
      <w:r w:rsidRPr="002831B5">
        <w:rPr>
          <w:rFonts w:ascii="Times New Roman" w:eastAsia="Times New Roman" w:hAnsi="Times New Roman" w:cs="Times New Roman"/>
          <w:noProof/>
          <w:sz w:val="24"/>
          <w:szCs w:val="24"/>
        </w:rPr>
        <w:drawing>
          <wp:inline distT="0" distB="0" distL="0" distR="0">
            <wp:extent cx="7048500" cy="990600"/>
            <wp:effectExtent l="0" t="0" r="0" b="0"/>
            <wp:docPr id="16" name="Picture 16" descr="https://lh4.googleusercontent.com/D_GSxfIrG82tpN3bZNR3uszpLBXwgZS23j9eMWmY_lr8P5LB6dezVwRav5HROtZNPHZEfgupHmODlW2Ou_wG3eEBk4dZZxOG5ojF7gkWFe6ma3LUXk2c65qESAQVvdB-X1wzok3CxLDZPE4C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D_GSxfIrG82tpN3bZNR3uszpLBXwgZS23j9eMWmY_lr8P5LB6dezVwRav5HROtZNPHZEfgupHmODlW2Ou_wG3eEBk4dZZxOG5ojF7gkWFe6ma3LUXk2c65qESAQVvdB-X1wzok3CxLDZPE4C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8500" cy="9906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579120"/>
            <wp:effectExtent l="0" t="0" r="0" b="0"/>
            <wp:docPr id="15" name="Picture 15" descr="https://lh3.googleusercontent.com/8CsZylwmHUAE9ndyX8thkj2fGOKvSqI6FssNRgC_2BWWv-OROXl5z7GoffP_nc3pxyTewAFzbqWP8mo-Q_hyI0kFY8SJp1V_3ZvrDQMFpIvA5hqbEz58TEHuv8RHdauQwASx-xRj3paOZqVJ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8CsZylwmHUAE9ndyX8thkj2fGOKvSqI6FssNRgC_2BWWv-OROXl5z7GoffP_nc3pxyTewAFzbqWP8mo-Q_hyI0kFY8SJp1V_3ZvrDQMFpIvA5hqbEz58TEHuv8RHdauQwASx-xRj3paOZqVJ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48500" cy="579120"/>
                    </a:xfrm>
                    <a:prstGeom prst="rect">
                      <a:avLst/>
                    </a:prstGeom>
                    <a:noFill/>
                    <a:ln>
                      <a:noFill/>
                    </a:ln>
                  </pic:spPr>
                </pic:pic>
              </a:graphicData>
            </a:graphic>
          </wp:inline>
        </w:drawing>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To import necessary libraries for this task, execute the following import statements:</w:t>
      </w:r>
    </w:p>
    <w:p w:rsidR="002831B5" w:rsidRPr="002831B5" w:rsidRDefault="002831B5" w:rsidP="002831B5">
      <w:pPr>
        <w:spacing w:before="783"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5.2</w:t>
      </w:r>
      <w:r w:rsidRPr="002831B5">
        <w:rPr>
          <w:rFonts w:ascii="Cambria" w:eastAsia="Times New Roman" w:hAnsi="Cambria" w:cs="Times New Roman"/>
          <w:b/>
          <w:bCs/>
          <w:color w:val="000000"/>
          <w:sz w:val="29"/>
          <w:szCs w:val="29"/>
        </w:rPr>
        <w:tab/>
        <w:t>Dataset</w:t>
      </w:r>
    </w:p>
    <w:p w:rsidR="002831B5" w:rsidRPr="002831B5" w:rsidRDefault="002831B5" w:rsidP="002831B5">
      <w:pPr>
        <w:spacing w:after="27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dataset for this example is available at:</w:t>
      </w:r>
    </w:p>
    <w:p w:rsidR="002831B5" w:rsidRPr="002831B5" w:rsidRDefault="002831B5" w:rsidP="002831B5">
      <w:pPr>
        <w:spacing w:after="923"/>
        <w:ind w:left="-15" w:firstLine="351"/>
        <w:jc w:val="both"/>
        <w:rPr>
          <w:rFonts w:ascii="Times New Roman" w:eastAsia="Times New Roman" w:hAnsi="Times New Roman" w:cs="Times New Roman"/>
          <w:sz w:val="24"/>
          <w:szCs w:val="24"/>
        </w:rPr>
      </w:pPr>
      <w:hyperlink r:id="rId37" w:history="1">
        <w:r w:rsidRPr="002831B5">
          <w:rPr>
            <w:rFonts w:ascii="Calibri" w:eastAsia="Times New Roman" w:hAnsi="Calibri" w:cs="Calibri"/>
            <w:color w:val="000000"/>
            <w:sz w:val="24"/>
            <w:szCs w:val="24"/>
          </w:rPr>
          <w:t xml:space="preserve">https://drive.google.com/open?id=1mVmGNx6cbfvRHC_DvF12ZL3wGLSHD9f_ </w:t>
        </w:r>
      </w:hyperlink>
      <w:proofErr w:type="gramStart"/>
      <w:r w:rsidRPr="002831B5">
        <w:rPr>
          <w:rFonts w:ascii="Cambria" w:eastAsia="Times New Roman" w:hAnsi="Cambria" w:cs="Times New Roman"/>
          <w:color w:val="000000"/>
          <w:sz w:val="24"/>
          <w:szCs w:val="24"/>
        </w:rPr>
        <w:t>The</w:t>
      </w:r>
      <w:proofErr w:type="gramEnd"/>
      <w:r w:rsidRPr="002831B5">
        <w:rPr>
          <w:rFonts w:ascii="Cambria" w:eastAsia="Times New Roman" w:hAnsi="Cambria" w:cs="Times New Roman"/>
          <w:color w:val="000000"/>
          <w:sz w:val="24"/>
          <w:szCs w:val="24"/>
        </w:rPr>
        <w:t xml:space="preserve"> following command imports the dataset from the file you downloaded via the link above:</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Just like last time, let’s take a look at what our dataset actually looks like. Execute the </w:t>
      </w:r>
      <w:proofErr w:type="gramStart"/>
      <w:r w:rsidRPr="002831B5">
        <w:rPr>
          <w:rFonts w:ascii="Cambria" w:eastAsia="Times New Roman" w:hAnsi="Cambria" w:cs="Times New Roman"/>
          <w:color w:val="000000"/>
          <w:sz w:val="24"/>
          <w:szCs w:val="24"/>
        </w:rPr>
        <w:t>head(</w:t>
      </w:r>
      <w:proofErr w:type="gramEnd"/>
      <w:r w:rsidRPr="002831B5">
        <w:rPr>
          <w:rFonts w:ascii="Cambria" w:eastAsia="Times New Roman" w:hAnsi="Cambria" w:cs="Times New Roman"/>
          <w:color w:val="000000"/>
          <w:sz w:val="24"/>
          <w:szCs w:val="24"/>
        </w:rPr>
        <w:t>) command:</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above method retrieves the first 5 records from our dataset, which will look like this:</w:t>
      </w:r>
    </w:p>
    <w:p w:rsidR="002831B5" w:rsidRPr="002831B5" w:rsidRDefault="002831B5" w:rsidP="002831B5">
      <w:pPr>
        <w:spacing w:after="123"/>
        <w:ind w:right="-996"/>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6477000" cy="2286000"/>
            <wp:effectExtent l="0" t="0" r="0" b="0"/>
            <wp:docPr id="14" name="Picture 14" descr="https://lh6.googleusercontent.com/H1NvKqKHTCAoP0k_Xomewu5IQr9-HbU5-zQa4ZsxZj-doEw6ipmmMgd2WIqDcqvAqTWEUuCmYDpJWx0m1t21Df9M05Yvob_kyzZjC6lkp1QIpokHYFStDl64q37OHrfa8b-z8lgwdXVd9_PY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H1NvKqKHTCAoP0k_Xomewu5IQr9-HbU5-zQa4ZsxZj-doEw6ipmmMgd2WIqDcqvAqTWEUuCmYDpJWx0m1t21Df9M05Yvob_kyzZjC6lkp1QIpokHYFStDl64q37OHrfa8b-z8lgwdXVd9_PYe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2286000"/>
                    </a:xfrm>
                    <a:prstGeom prst="rect">
                      <a:avLst/>
                    </a:prstGeom>
                    <a:noFill/>
                    <a:ln>
                      <a:noFill/>
                    </a:ln>
                  </pic:spPr>
                </pic:pic>
              </a:graphicData>
            </a:graphic>
          </wp:inline>
        </w:drawing>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To see statistical details of the dataset, we’ll use the </w:t>
      </w:r>
      <w:proofErr w:type="gramStart"/>
      <w:r w:rsidRPr="002831B5">
        <w:rPr>
          <w:rFonts w:ascii="Cambria" w:eastAsia="Times New Roman" w:hAnsi="Cambria" w:cs="Times New Roman"/>
          <w:color w:val="000000"/>
          <w:sz w:val="24"/>
          <w:szCs w:val="24"/>
        </w:rPr>
        <w:t>describe(</w:t>
      </w:r>
      <w:proofErr w:type="gramEnd"/>
      <w:r w:rsidRPr="002831B5">
        <w:rPr>
          <w:rFonts w:ascii="Cambria" w:eastAsia="Times New Roman" w:hAnsi="Cambria" w:cs="Times New Roman"/>
          <w:color w:val="000000"/>
          <w:sz w:val="24"/>
          <w:szCs w:val="24"/>
        </w:rPr>
        <w:t>) command again:</w:t>
      </w:r>
      <w:r w:rsidRPr="002831B5">
        <w:rPr>
          <w:rFonts w:ascii="Times New Roman" w:eastAsia="Times New Roman" w:hAnsi="Times New Roman" w:cs="Times New Roman"/>
          <w:noProof/>
          <w:sz w:val="24"/>
          <w:szCs w:val="24"/>
        </w:rPr>
        <w:drawing>
          <wp:inline distT="0" distB="0" distL="0" distR="0">
            <wp:extent cx="7048500" cy="586740"/>
            <wp:effectExtent l="0" t="0" r="0" b="3810"/>
            <wp:docPr id="13" name="Picture 13" descr="https://lh5.googleusercontent.com/W0G6kqRopdKXOSIYUeRi7DZ2jBuYm4NiUb9QBUHShjeszauHldYRHW_A1tWN4UvHo8h6540PYJ0wOZO--fJbinktiPym2uazI60ydEh2eaMTIWwpe2T-SMva43HX9rc6y8ZInahHQxp-evSn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W0G6kqRopdKXOSIYUeRi7DZ2jBuYm4NiUb9QBUHShjeszauHldYRHW_A1tWN4UvHo8h6540PYJ0wOZO--fJbinktiPym2uazI60ydEh2eaMTIWwpe2T-SMva43HX9rc6y8ZInahHQxp-evSnl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48500" cy="586740"/>
                    </a:xfrm>
                    <a:prstGeom prst="rect">
                      <a:avLst/>
                    </a:prstGeom>
                    <a:noFill/>
                    <a:ln>
                      <a:noFill/>
                    </a:ln>
                  </pic:spPr>
                </pic:pic>
              </a:graphicData>
            </a:graphic>
          </wp:inline>
        </w:drawing>
      </w:r>
    </w:p>
    <w:p w:rsidR="002831B5" w:rsidRPr="002831B5" w:rsidRDefault="002831B5" w:rsidP="002831B5">
      <w:pPr>
        <w:spacing w:after="783"/>
        <w:ind w:right="-1034"/>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lastRenderedPageBreak/>
        <w:drawing>
          <wp:inline distT="0" distB="0" distL="0" distR="0">
            <wp:extent cx="6507480" cy="3383280"/>
            <wp:effectExtent l="0" t="0" r="7620" b="7620"/>
            <wp:docPr id="12" name="Picture 12" descr="https://lh5.googleusercontent.com/KBvOmdhZHaGJ-xPLRqok-ICufIHZzRZJSaCE4l1WV769KiKjrmMBzPzMn5RnCn9DO3gW504W0I4C82ywVyVvq2v0iX1slBmN1XI01X5N2xZO3ao38hHQSO2Kl4Am3IeTqS5E6_b5ktW76ahy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BvOmdhZHaGJ-xPLRqok-ICufIHZzRZJSaCE4l1WV769KiKjrmMBzPzMn5RnCn9DO3gW504W0I4C82ywVyVvq2v0iX1slBmN1XI01X5N2xZO3ao38hHQSO2Kl4Am3IeTqS5E6_b5ktW76ahyO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7480" cy="3383280"/>
                    </a:xfrm>
                    <a:prstGeom prst="rect">
                      <a:avLst/>
                    </a:prstGeom>
                    <a:noFill/>
                    <a:ln>
                      <a:noFill/>
                    </a:ln>
                  </pic:spPr>
                </pic:pic>
              </a:graphicData>
            </a:graphic>
          </wp:inline>
        </w:drawing>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5.3</w:t>
      </w:r>
      <w:r w:rsidRPr="002831B5">
        <w:rPr>
          <w:rFonts w:ascii="Cambria" w:eastAsia="Times New Roman" w:hAnsi="Cambria" w:cs="Times New Roman"/>
          <w:b/>
          <w:bCs/>
          <w:color w:val="000000"/>
          <w:sz w:val="29"/>
          <w:szCs w:val="29"/>
        </w:rPr>
        <w:tab/>
        <w:t>Preparing the Data</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next step is to divide the data into attributes and labels as we did previously. However, unlike last time, this time around we are going to use column names for creating an attribute set and label. Execute the following script: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Execute the following code to divide our data into training and test sets:</w:t>
      </w:r>
    </w:p>
    <w:p w:rsidR="002831B5" w:rsidRPr="002831B5" w:rsidRDefault="002831B5" w:rsidP="002831B5">
      <w:pPr>
        <w:spacing w:before="783"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5.4</w:t>
      </w:r>
      <w:r w:rsidRPr="002831B5">
        <w:rPr>
          <w:rFonts w:ascii="Cambria" w:eastAsia="Times New Roman" w:hAnsi="Cambria" w:cs="Times New Roman"/>
          <w:b/>
          <w:bCs/>
          <w:color w:val="000000"/>
          <w:sz w:val="29"/>
          <w:szCs w:val="29"/>
        </w:rPr>
        <w:tab/>
        <w:t>Training the Algorithm</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And finally, to train the algorithm we execute the same code as before, using the </w:t>
      </w:r>
      <w:proofErr w:type="gramStart"/>
      <w:r w:rsidRPr="002831B5">
        <w:rPr>
          <w:rFonts w:ascii="Cambria" w:eastAsia="Times New Roman" w:hAnsi="Cambria" w:cs="Times New Roman"/>
          <w:color w:val="000000"/>
          <w:sz w:val="24"/>
          <w:szCs w:val="24"/>
        </w:rPr>
        <w:t>fit(</w:t>
      </w:r>
      <w:proofErr w:type="gramEnd"/>
      <w:r w:rsidRPr="002831B5">
        <w:rPr>
          <w:rFonts w:ascii="Cambria" w:eastAsia="Times New Roman" w:hAnsi="Cambria" w:cs="Times New Roman"/>
          <w:color w:val="000000"/>
          <w:sz w:val="24"/>
          <w:szCs w:val="24"/>
        </w:rPr>
        <w:t xml:space="preserve">) method of the </w:t>
      </w:r>
      <w:proofErr w:type="spellStart"/>
      <w:r w:rsidRPr="002831B5">
        <w:rPr>
          <w:rFonts w:ascii="Cambria" w:eastAsia="Times New Roman" w:hAnsi="Cambria" w:cs="Times New Roman"/>
          <w:color w:val="000000"/>
          <w:sz w:val="24"/>
          <w:szCs w:val="24"/>
        </w:rPr>
        <w:t>LinearRegression</w:t>
      </w:r>
      <w:proofErr w:type="spellEnd"/>
      <w:r w:rsidRPr="002831B5">
        <w:rPr>
          <w:rFonts w:ascii="Cambria" w:eastAsia="Times New Roman" w:hAnsi="Cambria" w:cs="Times New Roman"/>
          <w:color w:val="000000"/>
          <w:sz w:val="24"/>
          <w:szCs w:val="24"/>
        </w:rPr>
        <w:t xml:space="preserve"> class:</w:t>
      </w:r>
      <w:r w:rsidRPr="002831B5">
        <w:rPr>
          <w:rFonts w:ascii="Times New Roman" w:eastAsia="Times New Roman" w:hAnsi="Times New Roman" w:cs="Times New Roman"/>
          <w:noProof/>
          <w:sz w:val="24"/>
          <w:szCs w:val="24"/>
        </w:rPr>
        <w:drawing>
          <wp:inline distT="0" distB="0" distL="0" distR="0">
            <wp:extent cx="7048500" cy="990600"/>
            <wp:effectExtent l="0" t="0" r="0" b="0"/>
            <wp:docPr id="11" name="Picture 11" descr="https://lh6.googleusercontent.com/iLJdxdbQFBK2-JkTopJZDrM4tYOX522p34aijRhlS3tDjINoDMZFk0o5P-EjoAemO7igY3MzU36FJXv6J8Al726lkj_tQUFINPygwuGyI2roILzDcr4RIb2m_wthlN6hV_eoBjO8UdhNgFE9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iLJdxdbQFBK2-JkTopJZDrM4tYOX522p34aijRhlS3tDjINoDMZFk0o5P-EjoAemO7igY3MzU36FJXv6J8Al726lkj_tQUFINPygwuGyI2roILzDcr4RIb2m_wthlN6hV_eoBjO8UdhNgFE9z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8500" cy="9906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1036320"/>
            <wp:effectExtent l="0" t="0" r="0" b="0"/>
            <wp:docPr id="10" name="Picture 10" descr="https://lh5.googleusercontent.com/bNNUzH55KIMsQrk61qKt6M0mN4kgFX2NkuDInb17-K4xyt2ar4Mea7_KPzYd2oIkXu8dds4yNVPnzvKYL6v0PUUAwpDHEuUKmbE9ARi6g-ep93cveJpM7exsQsIJ8Xwk7yosXSkDfte8Ezg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bNNUzH55KIMsQrk61qKt6M0mN4kgFX2NkuDInb17-K4xyt2ar4Mea7_KPzYd2oIkXu8dds4yNVPnzvKYL6v0PUUAwpDHEuUKmbE9ARi6g-ep93cveJpM7exsQsIJ8Xwk7yosXSkDfte8Ezgns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48500" cy="1036320"/>
                    </a:xfrm>
                    <a:prstGeom prst="rect">
                      <a:avLst/>
                    </a:prstGeom>
                    <a:noFill/>
                    <a:ln>
                      <a:noFill/>
                    </a:ln>
                  </pic:spPr>
                </pic:pic>
              </a:graphicData>
            </a:graphic>
          </wp:inline>
        </w:drawing>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lastRenderedPageBreak/>
        <w:t>As said earlier, in case of multivariable linear regression, the regression model has to find the most optimal coefficients for all the attributes. To see what coefficients our regression model has chosen, execute the following script: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result should look something like this:</w:t>
      </w:r>
      <w:r w:rsidRPr="002831B5">
        <w:rPr>
          <w:rFonts w:ascii="Times New Roman" w:eastAsia="Times New Roman" w:hAnsi="Times New Roman" w:cs="Times New Roman"/>
          <w:noProof/>
          <w:sz w:val="24"/>
          <w:szCs w:val="24"/>
        </w:rPr>
        <w:drawing>
          <wp:inline distT="0" distB="0" distL="0" distR="0">
            <wp:extent cx="7048500" cy="807720"/>
            <wp:effectExtent l="0" t="0" r="0" b="0"/>
            <wp:docPr id="9" name="Picture 9" descr="https://lh4.googleusercontent.com/XS5v7ClHEpevqeDiles2E2wl2scvppQktUxcaDacO85a6EcD70XY59c-QPi0g9ieD2mfqDsSPQT7pImUuvfTTy7yeWf4ZaGvMjdGHjq0UF5nKe54Qr-Ol14s7YwibOGltX8lPzS2RBuCCy9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XS5v7ClHEpevqeDiles2E2wl2scvppQktUxcaDacO85a6EcD70XY59c-QPi0g9ieD2mfqDsSPQT7pImUuvfTTy7yeWf4ZaGvMjdGHjq0UF5nKe54Qr-Ol14s7YwibOGltX8lPzS2RBuCCy9m-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8500" cy="807720"/>
                    </a:xfrm>
                    <a:prstGeom prst="rect">
                      <a:avLst/>
                    </a:prstGeom>
                    <a:noFill/>
                    <a:ln>
                      <a:noFill/>
                    </a:ln>
                  </pic:spPr>
                </pic:pic>
              </a:graphicData>
            </a:graphic>
          </wp:inline>
        </w:drawing>
      </w:r>
    </w:p>
    <w:p w:rsidR="002831B5" w:rsidRPr="002831B5" w:rsidRDefault="002831B5" w:rsidP="002831B5">
      <w:pPr>
        <w:spacing w:after="71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 xml:space="preserve">This means that for a unit increase </w:t>
      </w:r>
      <w:proofErr w:type="gramStart"/>
      <w:r w:rsidRPr="002831B5">
        <w:rPr>
          <w:rFonts w:ascii="Cambria" w:eastAsia="Times New Roman" w:hAnsi="Cambria" w:cs="Times New Roman"/>
          <w:color w:val="000000"/>
          <w:sz w:val="24"/>
          <w:szCs w:val="24"/>
        </w:rPr>
        <w:t>in ”</w:t>
      </w:r>
      <w:proofErr w:type="gramEnd"/>
      <w:r w:rsidRPr="002831B5">
        <w:rPr>
          <w:rFonts w:ascii="Cambria" w:eastAsia="Times New Roman" w:hAnsi="Cambria" w:cs="Times New Roman"/>
          <w:color w:val="000000"/>
          <w:sz w:val="24"/>
          <w:szCs w:val="24"/>
        </w:rPr>
        <w:t xml:space="preserve">petrol tax”, there is a decrease of 24.19 million gallons in gas consumption. Similarly, a unit increase in proportion of population with a </w:t>
      </w:r>
      <w:proofErr w:type="spellStart"/>
      <w:proofErr w:type="gramStart"/>
      <w:r w:rsidRPr="002831B5">
        <w:rPr>
          <w:rFonts w:ascii="Cambria" w:eastAsia="Times New Roman" w:hAnsi="Cambria" w:cs="Times New Roman"/>
          <w:color w:val="000000"/>
          <w:sz w:val="24"/>
          <w:szCs w:val="24"/>
        </w:rPr>
        <w:t>drivers</w:t>
      </w:r>
      <w:proofErr w:type="spellEnd"/>
      <w:proofErr w:type="gramEnd"/>
      <w:r w:rsidRPr="002831B5">
        <w:rPr>
          <w:rFonts w:ascii="Cambria" w:eastAsia="Times New Roman" w:hAnsi="Cambria" w:cs="Times New Roman"/>
          <w:color w:val="000000"/>
          <w:sz w:val="24"/>
          <w:szCs w:val="24"/>
        </w:rPr>
        <w:t xml:space="preserve"> license results in an increase of 1.324 billion gallons of gas consumption. We can see </w:t>
      </w:r>
      <w:proofErr w:type="gramStart"/>
      <w:r w:rsidRPr="002831B5">
        <w:rPr>
          <w:rFonts w:ascii="Cambria" w:eastAsia="Times New Roman" w:hAnsi="Cambria" w:cs="Times New Roman"/>
          <w:color w:val="000000"/>
          <w:sz w:val="24"/>
          <w:szCs w:val="24"/>
        </w:rPr>
        <w:t>that ”</w:t>
      </w:r>
      <w:proofErr w:type="gramEnd"/>
      <w:r w:rsidRPr="002831B5">
        <w:rPr>
          <w:rFonts w:ascii="Cambria" w:eastAsia="Times New Roman" w:hAnsi="Cambria" w:cs="Times New Roman"/>
          <w:color w:val="000000"/>
          <w:sz w:val="24"/>
          <w:szCs w:val="24"/>
        </w:rPr>
        <w:t xml:space="preserve">Average </w:t>
      </w:r>
      <w:r w:rsidRPr="002831B5">
        <w:rPr>
          <w:rFonts w:ascii="Calibri" w:eastAsia="Times New Roman" w:hAnsi="Calibri" w:cs="Calibri"/>
          <w:noProof/>
          <w:color w:val="000000"/>
        </w:rPr>
        <w:drawing>
          <wp:inline distT="0" distB="0" distL="0" distR="0">
            <wp:extent cx="45720" cy="7620"/>
            <wp:effectExtent l="0" t="0" r="0" b="0"/>
            <wp:docPr id="8" name="Picture 8" descr="https://docs.google.com/drawings/d/smyTdJPh0iC0Kg8SbiCqWQg/image?w=5&amp;h=1&amp;rev=1&amp;ac=1&amp;parent=1gMUmXwyosqDb0ZQKCLH-IIa_qFEchATjYLNu7hud4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myTdJPh0iC0Kg8SbiCqWQg/image?w=5&amp;h=1&amp;rev=1&amp;ac=1&amp;parent=1gMUmXwyosqDb0ZQKCLH-IIa_qFEchATjYLNu7hud4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 cy="7620"/>
                    </a:xfrm>
                    <a:prstGeom prst="rect">
                      <a:avLst/>
                    </a:prstGeom>
                    <a:noFill/>
                    <a:ln>
                      <a:noFill/>
                    </a:ln>
                  </pic:spPr>
                </pic:pic>
              </a:graphicData>
            </a:graphic>
          </wp:inline>
        </w:drawing>
      </w:r>
      <w:r w:rsidRPr="002831B5">
        <w:rPr>
          <w:rFonts w:ascii="Cambria" w:eastAsia="Times New Roman" w:hAnsi="Cambria" w:cs="Times New Roman"/>
          <w:color w:val="000000"/>
          <w:sz w:val="24"/>
          <w:szCs w:val="24"/>
        </w:rPr>
        <w:t>income” and ”Paved Highways” have a very little effect on the gas consumption.</w:t>
      </w:r>
      <w:r w:rsidRPr="002831B5">
        <w:rPr>
          <w:rFonts w:ascii="Times New Roman" w:eastAsia="Times New Roman" w:hAnsi="Times New Roman" w:cs="Times New Roman"/>
          <w:noProof/>
          <w:sz w:val="24"/>
          <w:szCs w:val="24"/>
        </w:rPr>
        <w:drawing>
          <wp:inline distT="0" distB="0" distL="0" distR="0">
            <wp:extent cx="7048500" cy="998220"/>
            <wp:effectExtent l="0" t="0" r="0" b="0"/>
            <wp:docPr id="7" name="Picture 7" descr="https://lh4.googleusercontent.com/se-UY_MjkG9DvDG9cG-a7Bzdg_jOn08-899tenYYsixLMrQq1Hc07MqaeTOyErdVvD-0ZwLZwyE1B98f9HrQfXpmVb-FTDy14u5r3Mm7DT9DzmQ4fHfVAGXepOex0TjYyb9IZjLu05jmiTC9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se-UY_MjkG9DvDG9cG-a7Bzdg_jOn08-899tenYYsixLMrQq1Hc07MqaeTOyErdVvD-0ZwLZwyE1B98f9HrQfXpmVb-FTDy14u5r3Mm7DT9DzmQ4fHfVAGXepOex0TjYyb9IZjLu05jmiTC9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48500" cy="998220"/>
                    </a:xfrm>
                    <a:prstGeom prst="rect">
                      <a:avLst/>
                    </a:prstGeom>
                    <a:noFill/>
                    <a:ln>
                      <a:noFill/>
                    </a:ln>
                  </pic:spPr>
                </pic:pic>
              </a:graphicData>
            </a:graphic>
          </wp:inline>
        </w:drawing>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5.5</w:t>
      </w:r>
      <w:r w:rsidRPr="002831B5">
        <w:rPr>
          <w:rFonts w:ascii="Cambria" w:eastAsia="Times New Roman" w:hAnsi="Cambria" w:cs="Times New Roman"/>
          <w:b/>
          <w:bCs/>
          <w:color w:val="000000"/>
          <w:sz w:val="29"/>
          <w:szCs w:val="29"/>
        </w:rPr>
        <w:tab/>
        <w:t>Making Predictions</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To make predictions on the test data, execute the following script:</w:t>
      </w:r>
      <w:r w:rsidRPr="002831B5">
        <w:rPr>
          <w:rFonts w:ascii="Times New Roman" w:eastAsia="Times New Roman" w:hAnsi="Times New Roman" w:cs="Times New Roman"/>
          <w:noProof/>
          <w:sz w:val="24"/>
          <w:szCs w:val="24"/>
        </w:rPr>
        <w:drawing>
          <wp:inline distT="0" distB="0" distL="0" distR="0">
            <wp:extent cx="7048500" cy="2019300"/>
            <wp:effectExtent l="0" t="0" r="0" b="0"/>
            <wp:docPr id="6" name="Picture 6" descr="https://lh6.googleusercontent.com/nwbbv60LCb-NBSF2XZfMzptkMf0snsVleANEXKGyNnpApYmOH0-7zdx22zfcKE_O15wWY_PDdwwT0rou1L3F-Dk1x0tZXor334kiCZr_O3zB_9o2T0PwI54bxORmz55cBvrsQrSbDH4ThcBf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nwbbv60LCb-NBSF2XZfMzptkMf0snsVleANEXKGyNnpApYmOH0-7zdx22zfcKE_O15wWY_PDdwwT0rou1L3F-Dk1x0tZXor334kiCZr_O3zB_9o2T0PwI54bxORmz55cBvrsQrSbDH4ThcBf6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48500" cy="20193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762000"/>
            <wp:effectExtent l="0" t="0" r="0" b="0"/>
            <wp:docPr id="5" name="Picture 5" descr="https://lh3.googleusercontent.com/1VQXKdylMEHKjEMoldCjWw70BvsRqWxybovZ-nwIJK16zblwbC7TPT1pCPHrzvTkz8Y5gWeXOs8Zs2F_4XR3ORifH7XJmziSpszUVYErNYXRCRAummA4KKQHv_MAQYWuxP2fnRTIrufE5qSO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1VQXKdylMEHKjEMoldCjWw70BvsRqWxybovZ-nwIJK16zblwbC7TPT1pCPHrzvTkz8Y5gWeXOs8Zs2F_4XR3ORifH7XJmziSpszUVYErNYXRCRAummA4KKQHv_MAQYWuxP2fnRTIrufE5qSOJ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48500" cy="76200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830580"/>
            <wp:effectExtent l="0" t="0" r="0" b="7620"/>
            <wp:docPr id="4" name="Picture 4" descr="https://lh5.googleusercontent.com/XBTPzdgfMqoauxAWBfj0xeUn9HoMWm6KN5rjT2T0hm5ktVLlXxshImsuaC3fZyBjK4s6-arYf8yT5AFqIG0CT9jZ3XEVI7rfjXhj_SEM1dy-Q2Y5gJqEyoHb6_rTQQ9YnHYW-4NFottHtl2X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XBTPzdgfMqoauxAWBfj0xeUn9HoMWm6KN5rjT2T0hm5ktVLlXxshImsuaC3fZyBjK4s6-arYf8yT5AFqIG0CT9jZ3XEVI7rfjXhj_SEM1dy-Q2Y5gJqEyoHb6_rTQQ9YnHYW-4NFottHtl2XA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48500" cy="830580"/>
                    </a:xfrm>
                    <a:prstGeom prst="rect">
                      <a:avLst/>
                    </a:prstGeom>
                    <a:noFill/>
                    <a:ln>
                      <a:noFill/>
                    </a:ln>
                  </pic:spPr>
                </pic:pic>
              </a:graphicData>
            </a:graphic>
          </wp:inline>
        </w:drawing>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lastRenderedPageBreak/>
        <w:t>To compare the actual output values for X test with the predicted values, execute the following script:</w:t>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output looks like this:</w:t>
      </w:r>
    </w:p>
    <w:p w:rsidR="002831B5" w:rsidRPr="002831B5" w:rsidRDefault="002831B5" w:rsidP="002831B5">
      <w:pPr>
        <w:spacing w:after="783"/>
        <w:ind w:right="-600"/>
        <w:rPr>
          <w:rFonts w:ascii="Times New Roman" w:eastAsia="Times New Roman" w:hAnsi="Times New Roman" w:cs="Times New Roman"/>
          <w:sz w:val="24"/>
          <w:szCs w:val="24"/>
        </w:rPr>
      </w:pPr>
      <w:r w:rsidRPr="002831B5">
        <w:rPr>
          <w:rFonts w:ascii="Cambria" w:eastAsia="Times New Roman" w:hAnsi="Cambria" w:cs="Times New Roman"/>
          <w:noProof/>
          <w:color w:val="000000"/>
          <w:sz w:val="24"/>
          <w:szCs w:val="24"/>
        </w:rPr>
        <w:drawing>
          <wp:inline distT="0" distB="0" distL="0" distR="0">
            <wp:extent cx="6233160" cy="3657600"/>
            <wp:effectExtent l="0" t="0" r="0" b="0"/>
            <wp:docPr id="3" name="Picture 3" descr="https://lh3.googleusercontent.com/gMzF7w7K4YO347ziE26QAKqJT2OwDIep5YBP2cBfsuuYbBnJi3KJiftoATG8D2j24gWhlKP6itgfqtMZBmw99BoxdjsTnG0nOQEO5ul1LKa7L6LURQoT8ag4mekPQv8Aa419GN9qOKHZdLsD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gMzF7w7K4YO347ziE26QAKqJT2OwDIep5YBP2cBfsuuYbBnJi3KJiftoATG8D2j24gWhlKP6itgfqtMZBmw99BoxdjsTnG0nOQEO5ul1LKa7L6LURQoT8ag4mekPQv8Aa419GN9qOKHZdLsDk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3160" cy="3657600"/>
                    </a:xfrm>
                    <a:prstGeom prst="rect">
                      <a:avLst/>
                    </a:prstGeom>
                    <a:noFill/>
                    <a:ln>
                      <a:noFill/>
                    </a:ln>
                  </pic:spPr>
                </pic:pic>
              </a:graphicData>
            </a:graphic>
          </wp:inline>
        </w:drawing>
      </w:r>
    </w:p>
    <w:p w:rsidR="002831B5" w:rsidRPr="002831B5" w:rsidRDefault="002831B5" w:rsidP="002831B5">
      <w:pPr>
        <w:spacing w:after="92"/>
        <w:ind w:left="-15"/>
        <w:outlineLvl w:val="1"/>
        <w:rPr>
          <w:rFonts w:ascii="Times New Roman" w:eastAsia="Times New Roman" w:hAnsi="Times New Roman" w:cs="Times New Roman"/>
          <w:b/>
          <w:bCs/>
          <w:sz w:val="36"/>
          <w:szCs w:val="36"/>
        </w:rPr>
      </w:pPr>
      <w:r w:rsidRPr="002831B5">
        <w:rPr>
          <w:rFonts w:ascii="Cambria" w:eastAsia="Times New Roman" w:hAnsi="Cambria" w:cs="Times New Roman"/>
          <w:b/>
          <w:bCs/>
          <w:color w:val="000000"/>
          <w:sz w:val="29"/>
          <w:szCs w:val="29"/>
        </w:rPr>
        <w:t>5.6</w:t>
      </w:r>
      <w:r w:rsidRPr="002831B5">
        <w:rPr>
          <w:rFonts w:ascii="Cambria" w:eastAsia="Times New Roman" w:hAnsi="Cambria" w:cs="Times New Roman"/>
          <w:b/>
          <w:bCs/>
          <w:color w:val="000000"/>
          <w:sz w:val="29"/>
          <w:szCs w:val="29"/>
        </w:rPr>
        <w:tab/>
        <w:t>Evaluating the Algorithm</w:t>
      </w:r>
    </w:p>
    <w:p w:rsidR="002831B5" w:rsidRPr="002831B5" w:rsidRDefault="002831B5" w:rsidP="002831B5">
      <w:pPr>
        <w:spacing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final step is to evaluate the performance of algorithm. We’ll do this by finding the values for MAE, MSE and RMSE. Execute the following script:</w:t>
      </w:r>
      <w:r w:rsidRPr="002831B5">
        <w:rPr>
          <w:rFonts w:ascii="Times New Roman" w:eastAsia="Times New Roman" w:hAnsi="Times New Roman" w:cs="Times New Roman"/>
          <w:noProof/>
          <w:sz w:val="24"/>
          <w:szCs w:val="24"/>
        </w:rPr>
        <w:drawing>
          <wp:inline distT="0" distB="0" distL="0" distR="0">
            <wp:extent cx="7048500" cy="1264920"/>
            <wp:effectExtent l="0" t="0" r="0" b="0"/>
            <wp:docPr id="2" name="Picture 2" descr="https://lh3.googleusercontent.com/pgqryPkyXOg_FeJ0koc1szfTHRRfeOI9LJQYyHjD_0t_XvjtfnOXD_67H06_jpH_HADspSdiXcXOBqFTshbg8kgxIjJgAUua_czriGsysXl15Fq_0bPZcslH2H6ELdam5-3okuvUi0sar06F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pgqryPkyXOg_FeJ0koc1szfTHRRfeOI9LJQYyHjD_0t_XvjtfnOXD_67H06_jpH_HADspSdiXcXOBqFTshbg8kgxIjJgAUua_czriGsysXl15Fq_0bPZcslH2H6ELdam5-3okuvUi0sar06F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48500" cy="1264920"/>
                    </a:xfrm>
                    <a:prstGeom prst="rect">
                      <a:avLst/>
                    </a:prstGeom>
                    <a:noFill/>
                    <a:ln>
                      <a:noFill/>
                    </a:ln>
                  </pic:spPr>
                </pic:pic>
              </a:graphicData>
            </a:graphic>
          </wp:inline>
        </w:drawing>
      </w:r>
      <w:r w:rsidRPr="002831B5">
        <w:rPr>
          <w:rFonts w:ascii="Times New Roman" w:eastAsia="Times New Roman" w:hAnsi="Times New Roman" w:cs="Times New Roman"/>
          <w:noProof/>
          <w:sz w:val="24"/>
          <w:szCs w:val="24"/>
        </w:rPr>
        <w:drawing>
          <wp:inline distT="0" distB="0" distL="0" distR="0">
            <wp:extent cx="7048500" cy="1135380"/>
            <wp:effectExtent l="0" t="0" r="0" b="7620"/>
            <wp:docPr id="1" name="Picture 1" descr="https://lh3.googleusercontent.com/cSi1N73Ak0A0uaWT9WsEwffnWOGH8Cs6qyLFHXLSh2BDUEsQ5T0M0Z7H_rTUJMN4SQdUWU_vVJDtKqsSMcjbgKPqE3wx95keR0jEEwK4iIX6zB77jmxFeVJyBaA-9puStqIfb_68mQ2E1J8E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cSi1N73Ak0A0uaWT9WsEwffnWOGH8Cs6qyLFHXLSh2BDUEsQ5T0M0Z7H_rTUJMN4SQdUWU_vVJDtKqsSMcjbgKPqE3wx95keR0jEEwK4iIX6zB77jmxFeVJyBaA-9puStqIfb_68mQ2E1J8EY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48500" cy="1135380"/>
                    </a:xfrm>
                    <a:prstGeom prst="rect">
                      <a:avLst/>
                    </a:prstGeom>
                    <a:noFill/>
                    <a:ln>
                      <a:noFill/>
                    </a:ln>
                  </pic:spPr>
                </pic:pic>
              </a:graphicData>
            </a:graphic>
          </wp:inline>
        </w:drawing>
      </w:r>
    </w:p>
    <w:p w:rsidR="002831B5" w:rsidRPr="002831B5" w:rsidRDefault="002831B5" w:rsidP="002831B5">
      <w:pPr>
        <w:spacing w:before="123" w:after="8"/>
        <w:ind w:left="-5" w:firstLine="5"/>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 output looks like this:</w:t>
      </w:r>
    </w:p>
    <w:p w:rsidR="002831B5" w:rsidRPr="002831B5" w:rsidRDefault="002831B5" w:rsidP="002831B5">
      <w:pPr>
        <w:spacing w:before="412" w:after="289"/>
        <w:ind w:hanging="10"/>
        <w:jc w:val="right"/>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lastRenderedPageBreak/>
        <w:t>You can see that the value of root mean squared error is 60.07, which is slightly greater than 10% of the mean value of the gas consumption in all states. This means that our algorithm was not very accurate but can still make reasonably good predictions.</w:t>
      </w:r>
    </w:p>
    <w:p w:rsidR="002831B5" w:rsidRPr="002831B5" w:rsidRDefault="002831B5" w:rsidP="002831B5">
      <w:pPr>
        <w:spacing w:after="508"/>
        <w:ind w:left="-15" w:firstLine="351"/>
        <w:jc w:val="both"/>
        <w:rPr>
          <w:rFonts w:ascii="Times New Roman" w:eastAsia="Times New Roman" w:hAnsi="Times New Roman" w:cs="Times New Roman"/>
          <w:sz w:val="24"/>
          <w:szCs w:val="24"/>
        </w:rPr>
      </w:pPr>
      <w:r w:rsidRPr="002831B5">
        <w:rPr>
          <w:rFonts w:ascii="Cambria" w:eastAsia="Times New Roman" w:hAnsi="Cambria" w:cs="Times New Roman"/>
          <w:color w:val="000000"/>
          <w:sz w:val="24"/>
          <w:szCs w:val="24"/>
        </w:rPr>
        <w:t>There are many factors that may have contributed to this inaccuracy, a few of which are listed here:</w:t>
      </w:r>
    </w:p>
    <w:p w:rsidR="002831B5" w:rsidRPr="002831B5" w:rsidRDefault="002831B5" w:rsidP="002831B5">
      <w:pPr>
        <w:numPr>
          <w:ilvl w:val="0"/>
          <w:numId w:val="27"/>
        </w:numPr>
        <w:spacing w:after="218"/>
        <w:ind w:left="709"/>
        <w:jc w:val="both"/>
        <w:textAlignment w:val="baseline"/>
        <w:rPr>
          <w:rFonts w:ascii="Cambria" w:eastAsia="Times New Roman" w:hAnsi="Cambria" w:cs="Times New Roman"/>
          <w:color w:val="000000"/>
          <w:sz w:val="24"/>
          <w:szCs w:val="24"/>
        </w:rPr>
      </w:pPr>
      <w:r w:rsidRPr="002831B5">
        <w:rPr>
          <w:rFonts w:ascii="Cambria" w:eastAsia="Times New Roman" w:hAnsi="Cambria" w:cs="Times New Roman"/>
          <w:color w:val="000000"/>
          <w:sz w:val="24"/>
          <w:szCs w:val="24"/>
        </w:rPr>
        <w:t xml:space="preserve">Need more data: Only one year worth of data isn’t that much, whereas having multiple </w:t>
      </w:r>
      <w:proofErr w:type="spellStart"/>
      <w:r w:rsidRPr="002831B5">
        <w:rPr>
          <w:rFonts w:ascii="Cambria" w:eastAsia="Times New Roman" w:hAnsi="Cambria" w:cs="Times New Roman"/>
          <w:color w:val="000000"/>
          <w:sz w:val="24"/>
          <w:szCs w:val="24"/>
        </w:rPr>
        <w:t>years worth</w:t>
      </w:r>
      <w:proofErr w:type="spellEnd"/>
      <w:r w:rsidRPr="002831B5">
        <w:rPr>
          <w:rFonts w:ascii="Cambria" w:eastAsia="Times New Roman" w:hAnsi="Cambria" w:cs="Times New Roman"/>
          <w:color w:val="000000"/>
          <w:sz w:val="24"/>
          <w:szCs w:val="24"/>
        </w:rPr>
        <w:t xml:space="preserve"> could have helped us improve the accuracy quite a bit.</w:t>
      </w:r>
    </w:p>
    <w:p w:rsidR="002831B5" w:rsidRPr="002831B5" w:rsidRDefault="002831B5" w:rsidP="002831B5">
      <w:pPr>
        <w:numPr>
          <w:ilvl w:val="0"/>
          <w:numId w:val="27"/>
        </w:numPr>
        <w:spacing w:after="218"/>
        <w:ind w:left="709"/>
        <w:jc w:val="both"/>
        <w:textAlignment w:val="baseline"/>
        <w:rPr>
          <w:rFonts w:ascii="Cambria" w:eastAsia="Times New Roman" w:hAnsi="Cambria" w:cs="Times New Roman"/>
          <w:color w:val="000000"/>
          <w:sz w:val="24"/>
          <w:szCs w:val="24"/>
        </w:rPr>
      </w:pPr>
      <w:r w:rsidRPr="002831B5">
        <w:rPr>
          <w:rFonts w:ascii="Cambria" w:eastAsia="Times New Roman" w:hAnsi="Cambria" w:cs="Times New Roman"/>
          <w:color w:val="000000"/>
          <w:sz w:val="24"/>
          <w:szCs w:val="24"/>
        </w:rPr>
        <w:t>Bad assumptions: We made the assumption that this data has a linear relationship, but that might not be the case. Visualizing the data may help you determine that.</w:t>
      </w:r>
    </w:p>
    <w:p w:rsidR="002831B5" w:rsidRPr="002831B5" w:rsidRDefault="002831B5" w:rsidP="002831B5">
      <w:pPr>
        <w:numPr>
          <w:ilvl w:val="0"/>
          <w:numId w:val="27"/>
        </w:numPr>
        <w:spacing w:after="8"/>
        <w:ind w:left="709"/>
        <w:jc w:val="both"/>
        <w:textAlignment w:val="baseline"/>
        <w:rPr>
          <w:rFonts w:ascii="Cambria" w:eastAsia="Times New Roman" w:hAnsi="Cambria" w:cs="Times New Roman"/>
          <w:color w:val="000000"/>
          <w:sz w:val="24"/>
          <w:szCs w:val="24"/>
        </w:rPr>
      </w:pPr>
      <w:r w:rsidRPr="002831B5">
        <w:rPr>
          <w:rFonts w:ascii="Cambria" w:eastAsia="Times New Roman" w:hAnsi="Cambria" w:cs="Times New Roman"/>
          <w:color w:val="000000"/>
          <w:sz w:val="24"/>
          <w:szCs w:val="24"/>
        </w:rPr>
        <w:t>Poor features: The features we used may not have had a high enough correlation to the values we were trying to predict.</w:t>
      </w:r>
    </w:p>
    <w:p w:rsidR="00A9204E" w:rsidRDefault="00A9204E"/>
    <w:sectPr w:rsidR="00A92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1585FAD"/>
    <w:multiLevelType w:val="multilevel"/>
    <w:tmpl w:val="7C6A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2F348B6"/>
    <w:multiLevelType w:val="multilevel"/>
    <w:tmpl w:val="761E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9A57BDD"/>
    <w:multiLevelType w:val="multilevel"/>
    <w:tmpl w:val="2942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A66D8A"/>
    <w:multiLevelType w:val="multilevel"/>
    <w:tmpl w:val="0EC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6"/>
  </w:num>
  <w:num w:numId="24">
    <w:abstractNumId w:val="14"/>
  </w:num>
  <w:num w:numId="25">
    <w:abstractNumId w:val="24"/>
  </w:num>
  <w:num w:numId="26">
    <w:abstractNumId w:val="17"/>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1B5"/>
    <w:rsid w:val="002831B5"/>
    <w:rsid w:val="00645252"/>
    <w:rsid w:val="006D3D74"/>
    <w:rsid w:val="0083569A"/>
    <w:rsid w:val="00A9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54E05B-608C-4C6E-AA50-D1CF5D51E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semiHidden/>
    <w:unhideWhenUsed/>
    <w:rsid w:val="002831B5"/>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283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98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drive.google.com/open?id=1mVmGNx6cbfvRHC_DvF12ZL3wGLSHD9f_" TargetMode="External"/><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rive.google.com/open?id=1oakZCv7g3mlmCSdv9J8kdSaqO5_6dIO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people.sc.fsu.edu/~jburkardt/datasets/regression/x16.tx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AM%20SING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TotalTime>
  <Pages>15</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sshivam.singh95@gmail.com</cp:lastModifiedBy>
  <cp:revision>1</cp:revision>
  <dcterms:created xsi:type="dcterms:W3CDTF">2019-01-12T08:20:00Z</dcterms:created>
  <dcterms:modified xsi:type="dcterms:W3CDTF">2019-01-12T08:22:00Z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